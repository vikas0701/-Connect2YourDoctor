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C2433" w14:textId="77777777" w:rsidR="001F55F9" w:rsidRDefault="001F55F9">
      <w:pPr>
        <w:pStyle w:val="BodyText"/>
        <w:rPr>
          <w:sz w:val="20"/>
        </w:rPr>
      </w:pPr>
    </w:p>
    <w:p w14:paraId="6B1569E7" w14:textId="77777777" w:rsidR="001F55F9" w:rsidRDefault="001F55F9">
      <w:pPr>
        <w:pStyle w:val="BodyText"/>
        <w:rPr>
          <w:sz w:val="20"/>
        </w:rPr>
      </w:pPr>
    </w:p>
    <w:p w14:paraId="2F8CB7A8" w14:textId="77777777" w:rsidR="001F55F9" w:rsidRDefault="001F55F9">
      <w:pPr>
        <w:pStyle w:val="BodyText"/>
        <w:rPr>
          <w:sz w:val="20"/>
        </w:rPr>
      </w:pPr>
    </w:p>
    <w:p w14:paraId="446E81DF" w14:textId="77777777" w:rsidR="001F55F9" w:rsidRDefault="001F55F9">
      <w:pPr>
        <w:pStyle w:val="BodyText"/>
        <w:rPr>
          <w:sz w:val="20"/>
        </w:rPr>
      </w:pPr>
    </w:p>
    <w:p w14:paraId="5E7919AF" w14:textId="77777777" w:rsidR="001F55F9" w:rsidRDefault="001F55F9">
      <w:pPr>
        <w:pStyle w:val="BodyText"/>
        <w:rPr>
          <w:sz w:val="20"/>
        </w:rPr>
      </w:pPr>
    </w:p>
    <w:p w14:paraId="66DB27F6" w14:textId="77777777" w:rsidR="001F55F9" w:rsidRDefault="001F55F9">
      <w:pPr>
        <w:pStyle w:val="BodyText"/>
        <w:rPr>
          <w:sz w:val="20"/>
        </w:rPr>
      </w:pPr>
    </w:p>
    <w:p w14:paraId="0098FCF6" w14:textId="77777777" w:rsidR="001F55F9" w:rsidRDefault="001F55F9">
      <w:pPr>
        <w:pStyle w:val="BodyText"/>
        <w:rPr>
          <w:sz w:val="20"/>
        </w:rPr>
      </w:pPr>
    </w:p>
    <w:p w14:paraId="082D0EC3" w14:textId="77777777" w:rsidR="001F55F9" w:rsidRDefault="001F55F9">
      <w:pPr>
        <w:pStyle w:val="BodyText"/>
        <w:rPr>
          <w:sz w:val="20"/>
        </w:rPr>
      </w:pPr>
    </w:p>
    <w:p w14:paraId="439BF475" w14:textId="77777777" w:rsidR="00442AE8" w:rsidRDefault="00442AE8" w:rsidP="00442AE8">
      <w:pPr>
        <w:tabs>
          <w:tab w:val="left" w:pos="1080"/>
          <w:tab w:val="left" w:pos="9540"/>
        </w:tabs>
        <w:ind w:right="-1080"/>
        <w:rPr>
          <w:sz w:val="20"/>
          <w:szCs w:val="20"/>
          <w:lang w:bidi="ar-SA"/>
        </w:rPr>
      </w:pPr>
    </w:p>
    <w:p w14:paraId="50FDF286" w14:textId="77777777" w:rsidR="00442AE8" w:rsidRDefault="00442AE8" w:rsidP="00442AE8">
      <w:pPr>
        <w:tabs>
          <w:tab w:val="left" w:pos="1080"/>
          <w:tab w:val="left" w:pos="9540"/>
        </w:tabs>
        <w:ind w:right="-1080"/>
      </w:pPr>
      <w:r>
        <w:tab/>
      </w:r>
    </w:p>
    <w:p w14:paraId="394DE1E3" w14:textId="77777777" w:rsidR="00442AE8" w:rsidRDefault="00442AE8" w:rsidP="00442AE8">
      <w:pPr>
        <w:ind w:left="-720" w:right="-1080" w:hanging="360"/>
        <w:jc w:val="center"/>
      </w:pPr>
      <w:r>
        <w:rPr>
          <w:noProof/>
          <w:lang w:bidi="ar-SA"/>
        </w:rPr>
        <w:drawing>
          <wp:inline distT="0" distB="0" distL="0" distR="0" wp14:anchorId="350B8A4B" wp14:editId="16C5230F">
            <wp:extent cx="3695700" cy="1250950"/>
            <wp:effectExtent l="0" t="0" r="0" b="0"/>
            <wp:docPr id="7" name="Picture 7" descr="cdac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c_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1250950"/>
                    </a:xfrm>
                    <a:prstGeom prst="rect">
                      <a:avLst/>
                    </a:prstGeom>
                    <a:noFill/>
                    <a:ln>
                      <a:noFill/>
                    </a:ln>
                  </pic:spPr>
                </pic:pic>
              </a:graphicData>
            </a:graphic>
          </wp:inline>
        </w:drawing>
      </w:r>
    </w:p>
    <w:p w14:paraId="7BDF87D2" w14:textId="77777777" w:rsidR="00442AE8" w:rsidRDefault="00442AE8" w:rsidP="00442AE8">
      <w:pPr>
        <w:ind w:left="-720" w:right="-1080" w:hanging="360"/>
      </w:pPr>
    </w:p>
    <w:p w14:paraId="496A72A2" w14:textId="77777777" w:rsidR="00442AE8" w:rsidRDefault="00442AE8" w:rsidP="00442AE8">
      <w:pPr>
        <w:ind w:left="-720" w:right="-1080" w:hanging="360"/>
      </w:pPr>
    </w:p>
    <w:p w14:paraId="13BC87B2" w14:textId="77777777" w:rsidR="00442AE8" w:rsidRDefault="00442AE8" w:rsidP="00442AE8">
      <w:pPr>
        <w:ind w:left="-720" w:right="-1080" w:hanging="360"/>
      </w:pPr>
      <w:r>
        <w:tab/>
      </w:r>
    </w:p>
    <w:p w14:paraId="42AE7F25" w14:textId="77777777" w:rsidR="00442AE8" w:rsidRDefault="00442AE8" w:rsidP="00442AE8">
      <w:pPr>
        <w:jc w:val="center"/>
      </w:pPr>
    </w:p>
    <w:p w14:paraId="6E2C8D33" w14:textId="77777777" w:rsidR="004A7BB1" w:rsidRDefault="007552A5" w:rsidP="007552A5">
      <w:pPr>
        <w:jc w:val="center"/>
        <w:rPr>
          <w:rFonts w:ascii="Baskerville Old Face" w:hAnsi="Baskerville Old Face"/>
          <w:sz w:val="34"/>
          <w:szCs w:val="32"/>
        </w:rPr>
      </w:pPr>
      <w:r>
        <w:rPr>
          <w:rFonts w:ascii="Baskerville Old Face" w:hAnsi="Baskerville Old Face"/>
          <w:sz w:val="34"/>
          <w:szCs w:val="32"/>
        </w:rPr>
        <w:t xml:space="preserve">Project Name: </w:t>
      </w:r>
      <w:r w:rsidR="004A7BB1">
        <w:rPr>
          <w:rFonts w:ascii="Baskerville Old Face" w:hAnsi="Baskerville Old Face"/>
          <w:sz w:val="34"/>
          <w:szCs w:val="32"/>
        </w:rPr>
        <w:t>CONNECT TO YOUR DOCTOR</w:t>
      </w:r>
    </w:p>
    <w:p w14:paraId="1D2CB0F3" w14:textId="2D6EB167" w:rsidR="007552A5" w:rsidRDefault="007552A5" w:rsidP="007552A5">
      <w:pPr>
        <w:jc w:val="center"/>
        <w:rPr>
          <w:sz w:val="34"/>
          <w:szCs w:val="32"/>
        </w:rPr>
      </w:pPr>
      <w:r>
        <w:rPr>
          <w:rFonts w:ascii="Baskerville Old Face" w:hAnsi="Baskerville Old Face"/>
          <w:sz w:val="34"/>
          <w:szCs w:val="32"/>
        </w:rPr>
        <w:t xml:space="preserve">Branch </w:t>
      </w:r>
      <w:r w:rsidR="004A7BB1">
        <w:rPr>
          <w:rFonts w:ascii="Baskerville Old Face" w:hAnsi="Baskerville Old Face"/>
          <w:sz w:val="34"/>
          <w:szCs w:val="32"/>
        </w:rPr>
        <w:t>PG</w:t>
      </w:r>
      <w:r>
        <w:rPr>
          <w:rFonts w:ascii="Baskerville Old Face" w:hAnsi="Baskerville Old Face"/>
          <w:sz w:val="34"/>
          <w:szCs w:val="32"/>
        </w:rPr>
        <w:t>-DAC</w:t>
      </w:r>
      <w:r w:rsidR="00A02AF9">
        <w:rPr>
          <w:rFonts w:ascii="Baskerville Old Face" w:hAnsi="Baskerville Old Face"/>
          <w:sz w:val="34"/>
          <w:szCs w:val="32"/>
        </w:rPr>
        <w:t xml:space="preserve"> </w:t>
      </w:r>
      <w:r w:rsidR="004A7BB1">
        <w:rPr>
          <w:rFonts w:ascii="Baskerville Old Face" w:hAnsi="Baskerville Old Face"/>
          <w:sz w:val="34"/>
          <w:szCs w:val="32"/>
        </w:rPr>
        <w:t>Sep</w:t>
      </w:r>
      <w:r w:rsidR="00A02AF9">
        <w:rPr>
          <w:rFonts w:ascii="Baskerville Old Face" w:hAnsi="Baskerville Old Face"/>
          <w:sz w:val="34"/>
          <w:szCs w:val="32"/>
        </w:rPr>
        <w:t xml:space="preserve">- </w:t>
      </w:r>
      <w:r w:rsidR="00A02AF9" w:rsidRPr="00A02AF9">
        <w:rPr>
          <w:rFonts w:ascii="Baskerville Old Face" w:hAnsi="Baskerville Old Face"/>
          <w:sz w:val="34"/>
          <w:szCs w:val="32"/>
        </w:rPr>
        <w:t>2021</w:t>
      </w:r>
      <w:r w:rsidR="00A02AF9">
        <w:rPr>
          <w:rFonts w:ascii="Baskerville Old Face" w:hAnsi="Baskerville Old Face"/>
          <w:sz w:val="34"/>
          <w:szCs w:val="32"/>
        </w:rPr>
        <w:t>.</w:t>
      </w:r>
    </w:p>
    <w:p w14:paraId="568D1971" w14:textId="77777777" w:rsidR="00442AE8" w:rsidRDefault="00442AE8" w:rsidP="00442AE8">
      <w:pPr>
        <w:rPr>
          <w:sz w:val="32"/>
          <w:szCs w:val="32"/>
        </w:rPr>
      </w:pPr>
    </w:p>
    <w:p w14:paraId="7E15E29B" w14:textId="77777777" w:rsidR="00442AE8" w:rsidRDefault="00442AE8" w:rsidP="00442AE8">
      <w:pPr>
        <w:jc w:val="center"/>
        <w:rPr>
          <w:sz w:val="32"/>
          <w:szCs w:val="32"/>
        </w:rPr>
      </w:pPr>
    </w:p>
    <w:p w14:paraId="28A35D5B" w14:textId="77777777" w:rsidR="00442AE8" w:rsidRDefault="00442AE8" w:rsidP="00442AE8">
      <w:pPr>
        <w:jc w:val="center"/>
        <w:rPr>
          <w:sz w:val="32"/>
          <w:szCs w:val="32"/>
        </w:rPr>
      </w:pPr>
      <w:r>
        <w:rPr>
          <w:sz w:val="32"/>
          <w:szCs w:val="32"/>
        </w:rPr>
        <w:t>Documentation On</w:t>
      </w:r>
    </w:p>
    <w:p w14:paraId="1E412814" w14:textId="77777777" w:rsidR="00442AE8" w:rsidRDefault="00442AE8" w:rsidP="00442AE8">
      <w:pPr>
        <w:jc w:val="center"/>
        <w:rPr>
          <w:sz w:val="32"/>
          <w:szCs w:val="32"/>
        </w:rPr>
      </w:pPr>
    </w:p>
    <w:p w14:paraId="44AB4DB3" w14:textId="0CF89354" w:rsidR="007552A5" w:rsidRDefault="007552A5" w:rsidP="007552A5">
      <w:pPr>
        <w:jc w:val="center"/>
        <w:rPr>
          <w:b/>
          <w:sz w:val="32"/>
          <w:szCs w:val="32"/>
        </w:rPr>
      </w:pPr>
      <w:r>
        <w:rPr>
          <w:b/>
          <w:sz w:val="32"/>
          <w:szCs w:val="32"/>
        </w:rPr>
        <w:t>“</w:t>
      </w:r>
      <w:r w:rsidR="004A7BB1">
        <w:rPr>
          <w:rFonts w:ascii="Baskerville Old Face" w:hAnsi="Baskerville Old Face"/>
          <w:b/>
          <w:sz w:val="34"/>
          <w:szCs w:val="32"/>
        </w:rPr>
        <w:t>CONNECT TO YOUR DOCTOR</w:t>
      </w:r>
      <w:r>
        <w:rPr>
          <w:b/>
          <w:sz w:val="32"/>
          <w:szCs w:val="32"/>
        </w:rPr>
        <w:t>”</w:t>
      </w:r>
    </w:p>
    <w:p w14:paraId="7AD09BF9" w14:textId="56BAE114" w:rsidR="007552A5" w:rsidRDefault="004A7BB1" w:rsidP="007552A5">
      <w:pPr>
        <w:jc w:val="center"/>
        <w:rPr>
          <w:sz w:val="32"/>
          <w:szCs w:val="32"/>
        </w:rPr>
      </w:pPr>
      <w:r>
        <w:rPr>
          <w:sz w:val="32"/>
          <w:szCs w:val="32"/>
        </w:rPr>
        <w:t>PG</w:t>
      </w:r>
      <w:r w:rsidR="007552A5">
        <w:rPr>
          <w:sz w:val="32"/>
          <w:szCs w:val="32"/>
        </w:rPr>
        <w:t>-DAC</w:t>
      </w:r>
      <w:r>
        <w:rPr>
          <w:sz w:val="32"/>
          <w:szCs w:val="32"/>
        </w:rPr>
        <w:t xml:space="preserve"> Sep</w:t>
      </w:r>
      <w:r w:rsidR="00F97D70">
        <w:rPr>
          <w:rFonts w:ascii="Baskerville Old Face" w:hAnsi="Baskerville Old Face"/>
          <w:sz w:val="34"/>
          <w:szCs w:val="32"/>
        </w:rPr>
        <w:t xml:space="preserve"> </w:t>
      </w:r>
      <w:r w:rsidR="00F97D70" w:rsidRPr="00A02AF9">
        <w:rPr>
          <w:rFonts w:ascii="Baskerville Old Face" w:hAnsi="Baskerville Old Face"/>
          <w:sz w:val="34"/>
          <w:szCs w:val="32"/>
        </w:rPr>
        <w:t>2021</w:t>
      </w:r>
    </w:p>
    <w:p w14:paraId="2FFC9865" w14:textId="77777777" w:rsidR="00442AE8" w:rsidRDefault="00442AE8" w:rsidP="007552A5">
      <w:pPr>
        <w:rPr>
          <w:sz w:val="32"/>
          <w:szCs w:val="32"/>
        </w:rPr>
      </w:pPr>
    </w:p>
    <w:p w14:paraId="086F14C4" w14:textId="77777777" w:rsidR="00442AE8" w:rsidRDefault="00442AE8" w:rsidP="00442AE8">
      <w:pPr>
        <w:rPr>
          <w:sz w:val="20"/>
          <w:szCs w:val="20"/>
        </w:rPr>
      </w:pPr>
    </w:p>
    <w:p w14:paraId="287C4DEA" w14:textId="2DD1CF0B" w:rsidR="00442AE8" w:rsidRDefault="00442AE8" w:rsidP="00442AE8">
      <w:pPr>
        <w:jc w:val="center"/>
        <w:rPr>
          <w:b/>
          <w:bCs/>
          <w:sz w:val="32"/>
          <w:szCs w:val="32"/>
        </w:rPr>
      </w:pPr>
      <w:r>
        <w:rPr>
          <w:b/>
          <w:bCs/>
          <w:sz w:val="32"/>
          <w:szCs w:val="32"/>
        </w:rPr>
        <w:t>Guided By:</w:t>
      </w:r>
      <w:r w:rsidR="004A7BB1">
        <w:rPr>
          <w:b/>
          <w:bCs/>
          <w:sz w:val="32"/>
          <w:szCs w:val="32"/>
        </w:rPr>
        <w:t xml:space="preserve"> Mrs.</w:t>
      </w:r>
      <w:r>
        <w:rPr>
          <w:b/>
          <w:bCs/>
          <w:sz w:val="32"/>
          <w:szCs w:val="32"/>
        </w:rPr>
        <w:t xml:space="preserve"> </w:t>
      </w:r>
      <w:r w:rsidR="004A7BB1">
        <w:rPr>
          <w:b/>
          <w:bCs/>
          <w:sz w:val="32"/>
          <w:szCs w:val="32"/>
        </w:rPr>
        <w:t>Bakul Joshi</w:t>
      </w:r>
    </w:p>
    <w:p w14:paraId="43C5D204" w14:textId="77777777" w:rsidR="00442AE8" w:rsidRDefault="00442AE8" w:rsidP="00442AE8">
      <w:pPr>
        <w:jc w:val="center"/>
        <w:rPr>
          <w:i/>
          <w:sz w:val="32"/>
          <w:szCs w:val="32"/>
          <w:u w:val="single"/>
        </w:rPr>
      </w:pPr>
    </w:p>
    <w:p w14:paraId="1716AC49" w14:textId="77777777" w:rsidR="00442AE8" w:rsidRDefault="00442AE8" w:rsidP="00442AE8">
      <w:pPr>
        <w:jc w:val="center"/>
        <w:rPr>
          <w:i/>
          <w:sz w:val="32"/>
          <w:szCs w:val="32"/>
          <w:u w:val="single"/>
        </w:rPr>
      </w:pPr>
    </w:p>
    <w:p w14:paraId="5BDC3546" w14:textId="77777777" w:rsidR="00442AE8" w:rsidRDefault="00442AE8" w:rsidP="00442AE8">
      <w:pPr>
        <w:jc w:val="center"/>
        <w:rPr>
          <w:b/>
          <w:iCs/>
          <w:sz w:val="24"/>
          <w:szCs w:val="24"/>
        </w:rPr>
      </w:pPr>
      <w:r>
        <w:rPr>
          <w:iCs/>
          <w:sz w:val="32"/>
          <w:szCs w:val="32"/>
          <w:u w:val="single"/>
        </w:rPr>
        <w:t>Submitted By :</w:t>
      </w:r>
    </w:p>
    <w:p w14:paraId="29F4A695" w14:textId="65D1194F" w:rsidR="00442AE8" w:rsidRDefault="00442AE8" w:rsidP="00442AE8">
      <w:pPr>
        <w:tabs>
          <w:tab w:val="left" w:pos="7179"/>
        </w:tabs>
        <w:jc w:val="center"/>
        <w:rPr>
          <w:b/>
          <w:sz w:val="26"/>
          <w:szCs w:val="24"/>
        </w:rPr>
      </w:pPr>
      <w:r>
        <w:rPr>
          <w:b/>
          <w:sz w:val="26"/>
          <w:szCs w:val="24"/>
        </w:rPr>
        <w:t xml:space="preserve">Group No: </w:t>
      </w:r>
      <w:r w:rsidR="007552A5">
        <w:rPr>
          <w:b/>
          <w:sz w:val="26"/>
          <w:szCs w:val="24"/>
        </w:rPr>
        <w:t>0</w:t>
      </w:r>
      <w:r w:rsidR="004A7BB1">
        <w:rPr>
          <w:b/>
          <w:sz w:val="26"/>
          <w:szCs w:val="24"/>
        </w:rPr>
        <w:t>4</w:t>
      </w:r>
    </w:p>
    <w:p w14:paraId="29A7680A" w14:textId="77777777" w:rsidR="00442AE8" w:rsidRDefault="00442AE8" w:rsidP="00442AE8">
      <w:pPr>
        <w:tabs>
          <w:tab w:val="left" w:pos="7179"/>
        </w:tabs>
        <w:rPr>
          <w:b/>
          <w:sz w:val="26"/>
          <w:szCs w:val="24"/>
        </w:rPr>
      </w:pPr>
    </w:p>
    <w:p w14:paraId="164F0D2B" w14:textId="77777777" w:rsidR="00442AE8" w:rsidRDefault="00442AE8" w:rsidP="00442AE8">
      <w:pPr>
        <w:rPr>
          <w:b/>
          <w:sz w:val="24"/>
          <w:szCs w:val="24"/>
        </w:rPr>
      </w:pPr>
    </w:p>
    <w:p w14:paraId="71B8F3AC" w14:textId="77777777" w:rsidR="00442AE8" w:rsidRDefault="00442AE8" w:rsidP="00442AE8">
      <w:pPr>
        <w:ind w:left="2160"/>
        <w:rPr>
          <w:b/>
          <w:sz w:val="24"/>
          <w:szCs w:val="24"/>
        </w:rPr>
      </w:pPr>
    </w:p>
    <w:p w14:paraId="350CB039" w14:textId="2DA859B3" w:rsidR="005827FA" w:rsidRPr="00266BA7" w:rsidRDefault="004A7BB1" w:rsidP="005827FA">
      <w:pPr>
        <w:pStyle w:val="ListParagraph"/>
        <w:widowControl/>
        <w:numPr>
          <w:ilvl w:val="0"/>
          <w:numId w:val="7"/>
        </w:numPr>
        <w:autoSpaceDE/>
        <w:autoSpaceDN/>
        <w:ind w:left="2880"/>
        <w:contextualSpacing/>
        <w:rPr>
          <w:b/>
          <w:sz w:val="26"/>
          <w:szCs w:val="24"/>
        </w:rPr>
      </w:pPr>
      <w:r>
        <w:rPr>
          <w:b/>
          <w:sz w:val="26"/>
          <w:szCs w:val="24"/>
        </w:rPr>
        <w:t>Lathkar Mayuresh</w:t>
      </w:r>
      <w:r w:rsidR="005827FA">
        <w:rPr>
          <w:b/>
          <w:sz w:val="26"/>
          <w:szCs w:val="24"/>
        </w:rPr>
        <w:tab/>
        <w:t xml:space="preserve">     </w:t>
      </w:r>
      <w:r w:rsidR="005827FA">
        <w:rPr>
          <w:b/>
          <w:sz w:val="26"/>
          <w:szCs w:val="24"/>
        </w:rPr>
        <w:tab/>
        <w:t xml:space="preserve">     </w:t>
      </w:r>
      <w:r w:rsidR="005827FA" w:rsidRPr="00F97D70">
        <w:rPr>
          <w:b/>
          <w:sz w:val="26"/>
          <w:szCs w:val="24"/>
        </w:rPr>
        <w:t>210</w:t>
      </w:r>
      <w:r w:rsidR="00FE7237">
        <w:rPr>
          <w:b/>
          <w:sz w:val="26"/>
          <w:szCs w:val="24"/>
        </w:rPr>
        <w:t>943020043</w:t>
      </w:r>
    </w:p>
    <w:p w14:paraId="706F3584" w14:textId="18E5DB19" w:rsidR="005827FA" w:rsidRDefault="004A7BB1" w:rsidP="005827FA">
      <w:pPr>
        <w:pStyle w:val="ListParagraph"/>
        <w:widowControl/>
        <w:numPr>
          <w:ilvl w:val="0"/>
          <w:numId w:val="7"/>
        </w:numPr>
        <w:autoSpaceDE/>
        <w:autoSpaceDN/>
        <w:ind w:left="2880"/>
        <w:contextualSpacing/>
        <w:rPr>
          <w:b/>
          <w:sz w:val="26"/>
          <w:szCs w:val="24"/>
        </w:rPr>
      </w:pPr>
      <w:r>
        <w:rPr>
          <w:b/>
          <w:sz w:val="26"/>
          <w:szCs w:val="24"/>
        </w:rPr>
        <w:t>Zanzane Mrunal</w:t>
      </w:r>
      <w:r w:rsidR="005827FA">
        <w:rPr>
          <w:b/>
          <w:sz w:val="26"/>
          <w:szCs w:val="24"/>
        </w:rPr>
        <w:tab/>
        <w:t xml:space="preserve">                </w:t>
      </w:r>
      <w:r w:rsidR="00FE7237" w:rsidRPr="00F97D70">
        <w:rPr>
          <w:b/>
          <w:sz w:val="26"/>
          <w:szCs w:val="24"/>
        </w:rPr>
        <w:t>210</w:t>
      </w:r>
      <w:r w:rsidR="00FE7237">
        <w:rPr>
          <w:b/>
          <w:sz w:val="26"/>
          <w:szCs w:val="24"/>
        </w:rPr>
        <w:t>943020052</w:t>
      </w:r>
    </w:p>
    <w:p w14:paraId="200D308F" w14:textId="4C753DA7" w:rsidR="005827FA" w:rsidRPr="005827FA" w:rsidRDefault="004A7BB1" w:rsidP="005827FA">
      <w:pPr>
        <w:pStyle w:val="ListParagraph"/>
        <w:widowControl/>
        <w:numPr>
          <w:ilvl w:val="0"/>
          <w:numId w:val="7"/>
        </w:numPr>
        <w:autoSpaceDE/>
        <w:autoSpaceDN/>
        <w:ind w:left="2880"/>
        <w:contextualSpacing/>
        <w:rPr>
          <w:b/>
          <w:sz w:val="26"/>
          <w:szCs w:val="24"/>
        </w:rPr>
      </w:pPr>
      <w:proofErr w:type="spellStart"/>
      <w:r>
        <w:rPr>
          <w:b/>
          <w:sz w:val="26"/>
          <w:szCs w:val="24"/>
        </w:rPr>
        <w:t>Narwade</w:t>
      </w:r>
      <w:proofErr w:type="spellEnd"/>
      <w:r>
        <w:rPr>
          <w:b/>
          <w:sz w:val="26"/>
          <w:szCs w:val="24"/>
        </w:rPr>
        <w:t xml:space="preserve"> Niraj</w:t>
      </w:r>
      <w:r w:rsidR="005827FA">
        <w:rPr>
          <w:b/>
          <w:sz w:val="26"/>
          <w:szCs w:val="24"/>
        </w:rPr>
        <w:tab/>
      </w:r>
      <w:r w:rsidR="005827FA">
        <w:rPr>
          <w:b/>
          <w:sz w:val="26"/>
          <w:szCs w:val="24"/>
        </w:rPr>
        <w:tab/>
        <w:t xml:space="preserve">     </w:t>
      </w:r>
      <w:r w:rsidR="00FE7237" w:rsidRPr="00F97D70">
        <w:rPr>
          <w:b/>
          <w:sz w:val="26"/>
          <w:szCs w:val="24"/>
        </w:rPr>
        <w:t>210</w:t>
      </w:r>
      <w:r w:rsidR="00FE7237">
        <w:rPr>
          <w:b/>
          <w:sz w:val="26"/>
          <w:szCs w:val="24"/>
        </w:rPr>
        <w:t>943020056</w:t>
      </w:r>
    </w:p>
    <w:p w14:paraId="5CD1842A" w14:textId="1AF939E4" w:rsidR="007552A5" w:rsidRPr="00266BA7" w:rsidRDefault="004A7BB1" w:rsidP="007552A5">
      <w:pPr>
        <w:pStyle w:val="ListParagraph"/>
        <w:widowControl/>
        <w:numPr>
          <w:ilvl w:val="0"/>
          <w:numId w:val="7"/>
        </w:numPr>
        <w:autoSpaceDE/>
        <w:autoSpaceDN/>
        <w:ind w:left="2880"/>
        <w:contextualSpacing/>
        <w:rPr>
          <w:b/>
          <w:sz w:val="26"/>
          <w:szCs w:val="24"/>
        </w:rPr>
      </w:pPr>
      <w:proofErr w:type="spellStart"/>
      <w:r>
        <w:rPr>
          <w:b/>
          <w:sz w:val="26"/>
          <w:szCs w:val="24"/>
        </w:rPr>
        <w:t>Dandge</w:t>
      </w:r>
      <w:proofErr w:type="spellEnd"/>
      <w:r>
        <w:rPr>
          <w:b/>
          <w:sz w:val="26"/>
          <w:szCs w:val="24"/>
        </w:rPr>
        <w:t xml:space="preserve"> Vikas</w:t>
      </w:r>
      <w:r w:rsidR="00F97D70">
        <w:rPr>
          <w:b/>
          <w:sz w:val="26"/>
          <w:szCs w:val="24"/>
        </w:rPr>
        <w:tab/>
      </w:r>
      <w:r w:rsidR="007552A5">
        <w:rPr>
          <w:b/>
          <w:sz w:val="26"/>
          <w:szCs w:val="24"/>
        </w:rPr>
        <w:tab/>
        <w:t xml:space="preserve">     </w:t>
      </w:r>
      <w:r w:rsidR="00FE7237" w:rsidRPr="00F97D70">
        <w:rPr>
          <w:b/>
          <w:sz w:val="26"/>
          <w:szCs w:val="24"/>
        </w:rPr>
        <w:t>210</w:t>
      </w:r>
      <w:r w:rsidR="00FE7237">
        <w:rPr>
          <w:b/>
          <w:sz w:val="26"/>
          <w:szCs w:val="24"/>
        </w:rPr>
        <w:t>943020109</w:t>
      </w:r>
    </w:p>
    <w:p w14:paraId="4EEEC3C7" w14:textId="77777777" w:rsidR="001F55F9" w:rsidRDefault="007552A5" w:rsidP="007552A5">
      <w:pPr>
        <w:rPr>
          <w:sz w:val="24"/>
        </w:rPr>
        <w:sectPr w:rsidR="001F55F9">
          <w:headerReference w:type="default" r:id="rId10"/>
          <w:footerReference w:type="default" r:id="rId11"/>
          <w:type w:val="continuous"/>
          <w:pgSz w:w="11900" w:h="16840"/>
          <w:pgMar w:top="1320" w:right="1020" w:bottom="1220" w:left="1340" w:header="720" w:footer="1034" w:gutter="0"/>
          <w:cols w:space="720"/>
        </w:sectPr>
      </w:pPr>
      <w:r>
        <w:rPr>
          <w:b/>
          <w:sz w:val="26"/>
          <w:szCs w:val="24"/>
        </w:rPr>
        <w:t xml:space="preserve">              </w:t>
      </w:r>
      <w:r>
        <w:rPr>
          <w:b/>
          <w:sz w:val="26"/>
          <w:szCs w:val="24"/>
        </w:rPr>
        <w:tab/>
        <w:t xml:space="preserve">     </w:t>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r w:rsidR="00442AE8">
        <w:rPr>
          <w:sz w:val="26"/>
          <w:szCs w:val="24"/>
        </w:rPr>
        <w:tab/>
      </w:r>
    </w:p>
    <w:p w14:paraId="38D99604" w14:textId="77777777" w:rsidR="001F55F9" w:rsidRDefault="001F55F9">
      <w:pPr>
        <w:pStyle w:val="BodyText"/>
        <w:spacing w:before="10"/>
        <w:rPr>
          <w:b/>
          <w:sz w:val="20"/>
        </w:rPr>
      </w:pPr>
    </w:p>
    <w:p w14:paraId="0E5CE070" w14:textId="77777777" w:rsidR="00442AE8" w:rsidRDefault="00442AE8" w:rsidP="00442AE8">
      <w:pPr>
        <w:adjustRightInd w:val="0"/>
        <w:spacing w:line="360" w:lineRule="auto"/>
        <w:jc w:val="center"/>
        <w:rPr>
          <w:b/>
          <w:sz w:val="28"/>
          <w:szCs w:val="20"/>
          <w:u w:val="single"/>
          <w:lang w:bidi="ar-SA"/>
        </w:rPr>
      </w:pPr>
      <w:r>
        <w:rPr>
          <w:b/>
          <w:sz w:val="28"/>
          <w:u w:val="single"/>
        </w:rPr>
        <w:t>Table of Contents</w:t>
      </w:r>
    </w:p>
    <w:p w14:paraId="1C1AD905" w14:textId="77777777" w:rsidR="00442AE8" w:rsidRDefault="00442AE8" w:rsidP="00442AE8">
      <w:pPr>
        <w:adjustRightInd w:val="0"/>
        <w:spacing w:line="360" w:lineRule="auto"/>
        <w:jc w:val="center"/>
        <w:rPr>
          <w:b/>
          <w:sz w:val="28"/>
          <w:u w:val="single"/>
        </w:rPr>
      </w:pPr>
    </w:p>
    <w:p w14:paraId="4D044E5C" w14:textId="77777777" w:rsidR="00442AE8" w:rsidRDefault="00442AE8" w:rsidP="00442AE8">
      <w:pPr>
        <w:adjustRightInd w:val="0"/>
        <w:spacing w:line="360" w:lineRule="auto"/>
        <w:jc w:val="center"/>
        <w:rPr>
          <w:b/>
          <w:sz w:val="28"/>
          <w:u w:val="single"/>
        </w:rPr>
      </w:pPr>
    </w:p>
    <w:p w14:paraId="393F0C71" w14:textId="77777777"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1. Introduction</w:t>
      </w:r>
      <w:r>
        <w:rPr>
          <w:rFonts w:ascii="Times New Roman" w:hAnsi="Times New Roman"/>
          <w:b/>
          <w:bCs/>
          <w:sz w:val="24"/>
          <w:szCs w:val="24"/>
        </w:rPr>
        <w:tab/>
        <w:t>4</w:t>
      </w:r>
    </w:p>
    <w:p w14:paraId="42CD2FE8"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1.1 Document Purpose</w:t>
      </w:r>
      <w:r>
        <w:rPr>
          <w:rFonts w:ascii="Times New Roman" w:hAnsi="Times New Roman"/>
          <w:sz w:val="24"/>
          <w:szCs w:val="24"/>
        </w:rPr>
        <w:tab/>
      </w:r>
      <w:r>
        <w:rPr>
          <w:rFonts w:ascii="Times New Roman" w:hAnsi="Times New Roman"/>
          <w:b/>
          <w:bCs/>
          <w:sz w:val="24"/>
          <w:szCs w:val="24"/>
        </w:rPr>
        <w:t>4</w:t>
      </w:r>
    </w:p>
    <w:p w14:paraId="54B39D7D" w14:textId="7777777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w:t>
      </w:r>
      <w:r w:rsidR="001F1510">
        <w:rPr>
          <w:rFonts w:ascii="Times New Roman" w:hAnsi="Times New Roman"/>
          <w:sz w:val="24"/>
          <w:szCs w:val="24"/>
        </w:rPr>
        <w:t>2</w:t>
      </w:r>
      <w:r>
        <w:rPr>
          <w:rFonts w:ascii="Times New Roman" w:hAnsi="Times New Roman"/>
          <w:sz w:val="24"/>
          <w:szCs w:val="24"/>
        </w:rPr>
        <w:t xml:space="preserve"> Pro</w:t>
      </w:r>
      <w:r w:rsidR="001F1510">
        <w:rPr>
          <w:rFonts w:ascii="Times New Roman" w:hAnsi="Times New Roman"/>
          <w:sz w:val="24"/>
          <w:szCs w:val="24"/>
        </w:rPr>
        <w:t>ject Background</w:t>
      </w:r>
      <w:r>
        <w:rPr>
          <w:rFonts w:ascii="Times New Roman" w:hAnsi="Times New Roman"/>
          <w:sz w:val="24"/>
          <w:szCs w:val="24"/>
        </w:rPr>
        <w:tab/>
      </w:r>
      <w:r w:rsidR="00836415">
        <w:rPr>
          <w:rFonts w:ascii="Times New Roman" w:hAnsi="Times New Roman"/>
          <w:b/>
          <w:bCs/>
          <w:sz w:val="24"/>
          <w:szCs w:val="24"/>
        </w:rPr>
        <w:t>4</w:t>
      </w:r>
    </w:p>
    <w:p w14:paraId="09ADA5D2" w14:textId="77777777" w:rsidR="00442AE8" w:rsidRDefault="00644762"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1.3</w:t>
      </w:r>
      <w:r w:rsidR="00442AE8">
        <w:rPr>
          <w:rFonts w:ascii="Times New Roman" w:hAnsi="Times New Roman"/>
          <w:sz w:val="24"/>
          <w:szCs w:val="24"/>
        </w:rPr>
        <w:t xml:space="preserve"> Aim &amp; Objectives</w:t>
      </w:r>
      <w:r w:rsidR="00442AE8">
        <w:rPr>
          <w:rFonts w:ascii="Times New Roman" w:hAnsi="Times New Roman"/>
          <w:sz w:val="24"/>
          <w:szCs w:val="24"/>
        </w:rPr>
        <w:tab/>
      </w:r>
      <w:r w:rsidR="00836415">
        <w:rPr>
          <w:rFonts w:ascii="Times New Roman" w:hAnsi="Times New Roman"/>
          <w:b/>
          <w:bCs/>
          <w:sz w:val="24"/>
          <w:szCs w:val="24"/>
        </w:rPr>
        <w:t>4</w:t>
      </w:r>
    </w:p>
    <w:p w14:paraId="65BF21DC" w14:textId="77777777" w:rsidR="001D014B" w:rsidRPr="001D014B" w:rsidRDefault="001D014B" w:rsidP="001D014B">
      <w:pPr>
        <w:rPr>
          <w:bCs/>
          <w:sz w:val="24"/>
          <w:szCs w:val="24"/>
        </w:rPr>
      </w:pPr>
      <w:r>
        <w:rPr>
          <w:b/>
          <w:sz w:val="24"/>
          <w:szCs w:val="24"/>
        </w:rPr>
        <w:t xml:space="preserve">2. </w:t>
      </w:r>
      <w:r w:rsidRPr="001D014B">
        <w:rPr>
          <w:b/>
          <w:sz w:val="24"/>
          <w:szCs w:val="24"/>
        </w:rPr>
        <w:t>Business Requirements</w:t>
      </w:r>
      <w:r w:rsidR="006368CD">
        <w:rPr>
          <w:b/>
          <w:sz w:val="24"/>
          <w:szCs w:val="24"/>
        </w:rPr>
        <w:t xml:space="preserve"> </w:t>
      </w:r>
      <w:r w:rsidRPr="001D014B">
        <w:rPr>
          <w:b/>
          <w:sz w:val="24"/>
          <w:szCs w:val="24"/>
        </w:rPr>
        <w:t>Overview</w:t>
      </w:r>
      <w:r w:rsidRPr="001D014B">
        <w:rPr>
          <w:bCs/>
          <w:sz w:val="24"/>
          <w:szCs w:val="24"/>
        </w:rPr>
        <w:t>………………………………………………………</w:t>
      </w:r>
      <w:r w:rsidR="00836415">
        <w:rPr>
          <w:bCs/>
          <w:sz w:val="24"/>
          <w:szCs w:val="24"/>
        </w:rPr>
        <w:t>…</w:t>
      </w:r>
      <w:r w:rsidR="00836415" w:rsidRPr="00836415">
        <w:rPr>
          <w:b/>
          <w:sz w:val="24"/>
          <w:szCs w:val="24"/>
        </w:rPr>
        <w:t>5</w:t>
      </w:r>
    </w:p>
    <w:p w14:paraId="7082D414" w14:textId="77777777" w:rsidR="001D014B" w:rsidRPr="001D014B" w:rsidRDefault="001D014B" w:rsidP="001D014B">
      <w:pPr>
        <w:rPr>
          <w:sz w:val="24"/>
          <w:szCs w:val="24"/>
          <w:lang w:bidi="ar-SA"/>
        </w:rPr>
      </w:pPr>
    </w:p>
    <w:p w14:paraId="660EF754" w14:textId="0FAA418C" w:rsidR="00442AE8" w:rsidRDefault="00442AE8"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3.Functional Requirements</w:t>
      </w:r>
      <w:r w:rsidRPr="001D014B">
        <w:rPr>
          <w:rFonts w:ascii="Times New Roman" w:hAnsi="Times New Roman"/>
          <w:sz w:val="24"/>
          <w:szCs w:val="24"/>
        </w:rPr>
        <w:tab/>
      </w:r>
      <w:r w:rsidR="005827FA">
        <w:rPr>
          <w:rFonts w:ascii="Times New Roman" w:hAnsi="Times New Roman"/>
          <w:b/>
          <w:bCs/>
          <w:sz w:val="24"/>
          <w:szCs w:val="24"/>
        </w:rPr>
        <w:t>5</w:t>
      </w:r>
    </w:p>
    <w:p w14:paraId="6733394A" w14:textId="0461A6A9"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3.1</w:t>
      </w:r>
      <w:r w:rsidR="002509F5">
        <w:rPr>
          <w:rFonts w:ascii="Times New Roman" w:hAnsi="Times New Roman"/>
          <w:sz w:val="24"/>
          <w:szCs w:val="24"/>
        </w:rPr>
        <w:t xml:space="preserve"> Admin </w:t>
      </w:r>
      <w:r>
        <w:rPr>
          <w:rFonts w:ascii="Times New Roman" w:hAnsi="Times New Roman"/>
          <w:sz w:val="24"/>
          <w:szCs w:val="24"/>
        </w:rPr>
        <w:t>Module</w:t>
      </w:r>
      <w:r>
        <w:rPr>
          <w:rFonts w:ascii="Times New Roman" w:hAnsi="Times New Roman"/>
          <w:sz w:val="24"/>
          <w:szCs w:val="24"/>
        </w:rPr>
        <w:tab/>
      </w:r>
      <w:r w:rsidR="005827FA">
        <w:rPr>
          <w:rFonts w:ascii="Times New Roman" w:hAnsi="Times New Roman"/>
          <w:b/>
          <w:bCs/>
          <w:sz w:val="24"/>
          <w:szCs w:val="24"/>
        </w:rPr>
        <w:t>5</w:t>
      </w:r>
    </w:p>
    <w:p w14:paraId="3329BBAD" w14:textId="1BEDDCDD"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3.2</w:t>
      </w:r>
      <w:r w:rsidR="002509F5">
        <w:rPr>
          <w:rFonts w:ascii="Times New Roman" w:hAnsi="Times New Roman"/>
          <w:sz w:val="24"/>
          <w:szCs w:val="24"/>
        </w:rPr>
        <w:t xml:space="preserve"> Doctor </w:t>
      </w:r>
      <w:r>
        <w:rPr>
          <w:rFonts w:ascii="Times New Roman" w:hAnsi="Times New Roman"/>
          <w:sz w:val="24"/>
          <w:szCs w:val="24"/>
        </w:rPr>
        <w:t>Module</w:t>
      </w:r>
      <w:r>
        <w:rPr>
          <w:rFonts w:ascii="Times New Roman" w:hAnsi="Times New Roman"/>
          <w:sz w:val="24"/>
          <w:szCs w:val="24"/>
        </w:rPr>
        <w:tab/>
      </w:r>
      <w:r w:rsidR="00836415" w:rsidRPr="00836415">
        <w:rPr>
          <w:rFonts w:ascii="Times New Roman" w:hAnsi="Times New Roman"/>
          <w:b/>
          <w:bCs/>
          <w:sz w:val="24"/>
          <w:szCs w:val="24"/>
        </w:rPr>
        <w:t>6</w:t>
      </w:r>
    </w:p>
    <w:p w14:paraId="6311B5FC" w14:textId="3E6DF8C8"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3.3</w:t>
      </w:r>
      <w:r w:rsidR="002509F5">
        <w:rPr>
          <w:rFonts w:ascii="Times New Roman" w:hAnsi="Times New Roman"/>
          <w:sz w:val="24"/>
          <w:szCs w:val="24"/>
        </w:rPr>
        <w:t xml:space="preserve"> Patient</w:t>
      </w:r>
      <w:r w:rsidR="006368CD">
        <w:rPr>
          <w:rFonts w:ascii="Times New Roman" w:hAnsi="Times New Roman"/>
          <w:sz w:val="24"/>
          <w:szCs w:val="24"/>
        </w:rPr>
        <w:t xml:space="preserve"> </w:t>
      </w:r>
      <w:r>
        <w:rPr>
          <w:rFonts w:ascii="Times New Roman" w:hAnsi="Times New Roman"/>
          <w:sz w:val="24"/>
          <w:szCs w:val="24"/>
        </w:rPr>
        <w:t>Module</w:t>
      </w:r>
      <w:r>
        <w:rPr>
          <w:rFonts w:ascii="Times New Roman" w:hAnsi="Times New Roman"/>
          <w:sz w:val="24"/>
          <w:szCs w:val="24"/>
        </w:rPr>
        <w:tab/>
      </w:r>
      <w:r w:rsidR="00836415" w:rsidRPr="00836415">
        <w:rPr>
          <w:rFonts w:ascii="Times New Roman" w:hAnsi="Times New Roman"/>
          <w:b/>
          <w:bCs/>
          <w:sz w:val="24"/>
          <w:szCs w:val="24"/>
        </w:rPr>
        <w:t>6</w:t>
      </w:r>
    </w:p>
    <w:p w14:paraId="397F7218" w14:textId="6BAD062A" w:rsidR="000C2349" w:rsidRPr="00E800BD" w:rsidRDefault="000C2349" w:rsidP="000C2349">
      <w:pPr>
        <w:pStyle w:val="BodyText"/>
        <w:spacing w:before="8"/>
        <w:rPr>
          <w:b/>
          <w:sz w:val="20"/>
        </w:rPr>
      </w:pPr>
      <w:r w:rsidRPr="00DE62CA">
        <w:rPr>
          <w:b/>
          <w:lang w:bidi="ar-SA"/>
        </w:rPr>
        <w:t>4.</w:t>
      </w:r>
      <w:r>
        <w:rPr>
          <w:lang w:bidi="ar-SA"/>
        </w:rPr>
        <w:t xml:space="preserve"> </w:t>
      </w:r>
      <w:r w:rsidRPr="00E800BD">
        <w:rPr>
          <w:b/>
        </w:rPr>
        <w:t>N</w:t>
      </w:r>
      <w:r w:rsidR="00E800BD" w:rsidRPr="00E800BD">
        <w:rPr>
          <w:b/>
        </w:rPr>
        <w:t>on</w:t>
      </w:r>
      <w:r w:rsidRPr="00E800BD">
        <w:rPr>
          <w:b/>
        </w:rPr>
        <w:t>-F</w:t>
      </w:r>
      <w:r w:rsidR="00E800BD" w:rsidRPr="00E800BD">
        <w:rPr>
          <w:b/>
        </w:rPr>
        <w:t>unctional</w:t>
      </w:r>
      <w:r w:rsidR="006368CD">
        <w:rPr>
          <w:b/>
        </w:rPr>
        <w:t xml:space="preserve"> </w:t>
      </w:r>
      <w:r w:rsidRPr="00E800BD">
        <w:rPr>
          <w:b/>
          <w:spacing w:val="-3"/>
        </w:rPr>
        <w:t>R</w:t>
      </w:r>
      <w:r w:rsidR="008B0E20" w:rsidRPr="00E800BD">
        <w:rPr>
          <w:b/>
          <w:spacing w:val="-3"/>
        </w:rPr>
        <w:t>equirement…………………………………………………</w:t>
      </w:r>
      <w:r w:rsidR="00E800BD" w:rsidRPr="00E800BD">
        <w:rPr>
          <w:b/>
          <w:spacing w:val="-3"/>
        </w:rPr>
        <w:t>……………</w:t>
      </w:r>
      <w:r w:rsidR="00FD5210">
        <w:rPr>
          <w:b/>
          <w:spacing w:val="-3"/>
        </w:rPr>
        <w:t>6</w:t>
      </w:r>
    </w:p>
    <w:p w14:paraId="6948CB9F" w14:textId="77777777" w:rsidR="000C2349" w:rsidRPr="00E800BD" w:rsidRDefault="000C2349" w:rsidP="000C2349">
      <w:pPr>
        <w:pStyle w:val="BodyText"/>
        <w:spacing w:before="2"/>
        <w:rPr>
          <w:bCs/>
          <w:sz w:val="29"/>
        </w:rPr>
      </w:pPr>
    </w:p>
    <w:p w14:paraId="28B888DA" w14:textId="4B24A081" w:rsidR="00442AE8" w:rsidRDefault="005B6B59" w:rsidP="00442AE8">
      <w:pPr>
        <w:pStyle w:val="TOC1"/>
        <w:tabs>
          <w:tab w:val="right" w:leader="dot" w:pos="9027"/>
        </w:tabs>
        <w:spacing w:line="276" w:lineRule="auto"/>
        <w:rPr>
          <w:rFonts w:ascii="Times New Roman" w:hAnsi="Times New Roman"/>
          <w:sz w:val="24"/>
          <w:szCs w:val="24"/>
        </w:rPr>
      </w:pPr>
      <w:r>
        <w:rPr>
          <w:rFonts w:ascii="Times New Roman" w:hAnsi="Times New Roman"/>
          <w:b/>
          <w:bCs/>
          <w:sz w:val="24"/>
          <w:szCs w:val="24"/>
        </w:rPr>
        <w:t>5</w:t>
      </w:r>
      <w:r w:rsidR="00442AE8">
        <w:rPr>
          <w:rFonts w:ascii="Times New Roman" w:hAnsi="Times New Roman"/>
          <w:b/>
          <w:bCs/>
          <w:sz w:val="24"/>
          <w:szCs w:val="24"/>
        </w:rPr>
        <w:t>. Use Case Diagram</w:t>
      </w:r>
      <w:r w:rsidR="00442AE8">
        <w:rPr>
          <w:rFonts w:ascii="Times New Roman" w:hAnsi="Times New Roman"/>
          <w:b/>
          <w:bCs/>
          <w:sz w:val="24"/>
          <w:szCs w:val="24"/>
        </w:rPr>
        <w:tab/>
      </w:r>
      <w:r w:rsidR="00FD5210">
        <w:rPr>
          <w:rFonts w:ascii="Times New Roman" w:hAnsi="Times New Roman"/>
          <w:b/>
          <w:bCs/>
          <w:sz w:val="24"/>
          <w:szCs w:val="24"/>
        </w:rPr>
        <w:t>7</w:t>
      </w:r>
    </w:p>
    <w:p w14:paraId="4A66D0DC" w14:textId="24A856EC"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.1 Admin</w:t>
      </w:r>
      <w:r w:rsidR="00442AE8">
        <w:rPr>
          <w:rFonts w:ascii="Times New Roman" w:hAnsi="Times New Roman"/>
          <w:sz w:val="24"/>
          <w:szCs w:val="24"/>
        </w:rPr>
        <w:tab/>
      </w:r>
      <w:r w:rsidR="00FD5210">
        <w:rPr>
          <w:rFonts w:ascii="Times New Roman" w:hAnsi="Times New Roman"/>
          <w:b/>
          <w:bCs/>
          <w:sz w:val="24"/>
          <w:szCs w:val="24"/>
        </w:rPr>
        <w:t>7</w:t>
      </w:r>
    </w:p>
    <w:p w14:paraId="65677491" w14:textId="34A137B2" w:rsidR="00442AE8" w:rsidRPr="00F477D1" w:rsidRDefault="005B6B59"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5</w:t>
      </w:r>
      <w:r w:rsidR="00442AE8">
        <w:rPr>
          <w:rFonts w:ascii="Times New Roman" w:hAnsi="Times New Roman"/>
          <w:sz w:val="24"/>
          <w:szCs w:val="24"/>
        </w:rPr>
        <w:t>.2</w:t>
      </w:r>
      <w:r w:rsidR="002509F5">
        <w:rPr>
          <w:rFonts w:ascii="Times New Roman" w:hAnsi="Times New Roman"/>
          <w:sz w:val="24"/>
          <w:szCs w:val="24"/>
        </w:rPr>
        <w:t xml:space="preserve"> Doctor</w:t>
      </w:r>
      <w:r w:rsidR="00442AE8">
        <w:rPr>
          <w:rFonts w:ascii="Times New Roman" w:hAnsi="Times New Roman"/>
          <w:sz w:val="24"/>
          <w:szCs w:val="24"/>
        </w:rPr>
        <w:tab/>
      </w:r>
      <w:r w:rsidR="00FD5210">
        <w:rPr>
          <w:rFonts w:ascii="Times New Roman" w:hAnsi="Times New Roman"/>
          <w:b/>
          <w:bCs/>
          <w:sz w:val="24"/>
          <w:szCs w:val="24"/>
        </w:rPr>
        <w:t>8</w:t>
      </w:r>
    </w:p>
    <w:p w14:paraId="4CEFC70D" w14:textId="603FD9D3" w:rsidR="00442AE8" w:rsidRPr="00F477D1" w:rsidRDefault="005B6B59" w:rsidP="00F477D1">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442AE8">
        <w:rPr>
          <w:rFonts w:ascii="Times New Roman" w:hAnsi="Times New Roman"/>
          <w:sz w:val="24"/>
          <w:szCs w:val="24"/>
        </w:rPr>
        <w:t>.3</w:t>
      </w:r>
      <w:r w:rsidR="002509F5">
        <w:rPr>
          <w:rFonts w:ascii="Times New Roman" w:hAnsi="Times New Roman"/>
          <w:sz w:val="24"/>
          <w:szCs w:val="24"/>
        </w:rPr>
        <w:t xml:space="preserve"> Patient</w:t>
      </w:r>
      <w:r w:rsidR="00442AE8">
        <w:rPr>
          <w:rFonts w:ascii="Times New Roman" w:hAnsi="Times New Roman"/>
          <w:sz w:val="24"/>
          <w:szCs w:val="24"/>
        </w:rPr>
        <w:tab/>
      </w:r>
      <w:r w:rsidR="00FD5210">
        <w:rPr>
          <w:rFonts w:ascii="Times New Roman" w:hAnsi="Times New Roman"/>
          <w:b/>
          <w:bCs/>
          <w:sz w:val="24"/>
          <w:szCs w:val="24"/>
        </w:rPr>
        <w:t>9</w:t>
      </w:r>
    </w:p>
    <w:p w14:paraId="25B4188A" w14:textId="77777777" w:rsidR="00442AE8" w:rsidRPr="00442AE8" w:rsidRDefault="00442AE8" w:rsidP="00442AE8">
      <w:pPr>
        <w:rPr>
          <w:lang w:bidi="ar-SA"/>
        </w:rPr>
      </w:pPr>
    </w:p>
    <w:p w14:paraId="091E1F4F" w14:textId="2BB9B8CB" w:rsidR="00442AE8" w:rsidRDefault="005B6B59" w:rsidP="00442AE8">
      <w:pPr>
        <w:pStyle w:val="TOC1"/>
        <w:tabs>
          <w:tab w:val="right" w:leader="dot" w:pos="9027"/>
        </w:tabs>
        <w:spacing w:line="276" w:lineRule="auto"/>
        <w:rPr>
          <w:rFonts w:ascii="Times New Roman" w:hAnsi="Times New Roman"/>
          <w:b/>
          <w:bCs/>
          <w:sz w:val="24"/>
          <w:szCs w:val="24"/>
        </w:rPr>
      </w:pPr>
      <w:r>
        <w:rPr>
          <w:rFonts w:ascii="Times New Roman" w:hAnsi="Times New Roman"/>
          <w:b/>
          <w:bCs/>
          <w:sz w:val="24"/>
          <w:szCs w:val="24"/>
        </w:rPr>
        <w:t>6</w:t>
      </w:r>
      <w:r w:rsidR="00442AE8">
        <w:rPr>
          <w:rFonts w:ascii="Times New Roman" w:hAnsi="Times New Roman"/>
          <w:b/>
          <w:bCs/>
          <w:sz w:val="24"/>
          <w:szCs w:val="24"/>
        </w:rPr>
        <w:t xml:space="preserve">. </w:t>
      </w:r>
      <w:r w:rsidR="001F06A9" w:rsidRPr="00644762">
        <w:rPr>
          <w:rFonts w:ascii="Times New Roman" w:hAnsi="Times New Roman"/>
          <w:b/>
          <w:sz w:val="24"/>
          <w:szCs w:val="24"/>
        </w:rPr>
        <w:t>Database Design</w:t>
      </w:r>
      <w:r w:rsidR="00442AE8">
        <w:rPr>
          <w:rFonts w:ascii="Times New Roman" w:hAnsi="Times New Roman"/>
          <w:b/>
          <w:bCs/>
          <w:sz w:val="24"/>
          <w:szCs w:val="24"/>
        </w:rPr>
        <w:tab/>
      </w:r>
      <w:r w:rsidR="00FD5210">
        <w:rPr>
          <w:rFonts w:ascii="Times New Roman" w:hAnsi="Times New Roman"/>
          <w:b/>
          <w:bCs/>
          <w:sz w:val="24"/>
          <w:szCs w:val="24"/>
        </w:rPr>
        <w:t>10</w:t>
      </w:r>
    </w:p>
    <w:p w14:paraId="63A3BD83" w14:textId="61279D8F"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1 </w:t>
      </w:r>
      <w:r w:rsidR="00943465">
        <w:rPr>
          <w:rFonts w:ascii="Times New Roman" w:hAnsi="Times New Roman"/>
          <w:sz w:val="24"/>
          <w:szCs w:val="24"/>
        </w:rPr>
        <w:t>Login</w:t>
      </w:r>
      <w:r>
        <w:rPr>
          <w:rFonts w:ascii="Times New Roman" w:hAnsi="Times New Roman"/>
          <w:sz w:val="24"/>
          <w:szCs w:val="24"/>
        </w:rPr>
        <w:tab/>
      </w:r>
      <w:r w:rsidR="00FD5210">
        <w:rPr>
          <w:rFonts w:ascii="Times New Roman" w:hAnsi="Times New Roman"/>
          <w:b/>
          <w:bCs/>
          <w:sz w:val="24"/>
          <w:szCs w:val="24"/>
        </w:rPr>
        <w:t>10</w:t>
      </w:r>
    </w:p>
    <w:p w14:paraId="1BAA440D" w14:textId="674E2D3A" w:rsidR="00442AE8" w:rsidRPr="00F477D1" w:rsidRDefault="00442AE8"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2</w:t>
      </w:r>
      <w:r w:rsidR="00943465">
        <w:rPr>
          <w:rFonts w:ascii="Times New Roman" w:hAnsi="Times New Roman"/>
          <w:sz w:val="24"/>
          <w:szCs w:val="24"/>
        </w:rPr>
        <w:t xml:space="preserve"> Doctor</w:t>
      </w:r>
      <w:r>
        <w:rPr>
          <w:rFonts w:ascii="Times New Roman" w:hAnsi="Times New Roman"/>
          <w:sz w:val="24"/>
          <w:szCs w:val="24"/>
        </w:rPr>
        <w:tab/>
      </w:r>
      <w:r w:rsidR="00FD5210">
        <w:rPr>
          <w:rFonts w:ascii="Times New Roman" w:hAnsi="Times New Roman"/>
          <w:b/>
          <w:bCs/>
          <w:sz w:val="24"/>
          <w:szCs w:val="24"/>
        </w:rPr>
        <w:t>10</w:t>
      </w:r>
    </w:p>
    <w:p w14:paraId="01D49214" w14:textId="061752AB" w:rsidR="00943465" w:rsidRDefault="00943465" w:rsidP="00943465">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3 Patient</w:t>
      </w:r>
      <w:r>
        <w:rPr>
          <w:rFonts w:ascii="Times New Roman" w:hAnsi="Times New Roman"/>
          <w:sz w:val="24"/>
          <w:szCs w:val="24"/>
        </w:rPr>
        <w:tab/>
      </w:r>
      <w:r>
        <w:rPr>
          <w:rFonts w:ascii="Times New Roman" w:hAnsi="Times New Roman"/>
          <w:b/>
          <w:bCs/>
          <w:sz w:val="24"/>
          <w:szCs w:val="24"/>
        </w:rPr>
        <w:t>1</w:t>
      </w:r>
      <w:r w:rsidR="00296190">
        <w:rPr>
          <w:rFonts w:ascii="Times New Roman" w:hAnsi="Times New Roman"/>
          <w:b/>
          <w:bCs/>
          <w:sz w:val="24"/>
          <w:szCs w:val="24"/>
        </w:rPr>
        <w:t>0</w:t>
      </w:r>
    </w:p>
    <w:p w14:paraId="4774EB1A" w14:textId="431705B9" w:rsidR="00442AE8" w:rsidRDefault="000C2349" w:rsidP="000C2349">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4</w:t>
      </w:r>
      <w:r w:rsidR="00943465">
        <w:rPr>
          <w:rFonts w:ascii="Times New Roman" w:hAnsi="Times New Roman"/>
          <w:sz w:val="24"/>
          <w:szCs w:val="24"/>
        </w:rPr>
        <w:t xml:space="preserve"> State</w:t>
      </w:r>
      <w:r w:rsidR="00442AE8">
        <w:rPr>
          <w:rFonts w:ascii="Times New Roman" w:hAnsi="Times New Roman"/>
          <w:sz w:val="24"/>
          <w:szCs w:val="24"/>
        </w:rPr>
        <w:tab/>
      </w:r>
      <w:r w:rsidR="00FD5210">
        <w:rPr>
          <w:rFonts w:ascii="Times New Roman" w:hAnsi="Times New Roman"/>
          <w:b/>
          <w:bCs/>
          <w:sz w:val="24"/>
          <w:szCs w:val="24"/>
        </w:rPr>
        <w:t>11</w:t>
      </w:r>
    </w:p>
    <w:p w14:paraId="6B6C1763" w14:textId="195324A8" w:rsidR="00442AE8" w:rsidRDefault="005B6B59"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5</w:t>
      </w:r>
      <w:r w:rsidR="00943465">
        <w:rPr>
          <w:rFonts w:ascii="Times New Roman" w:hAnsi="Times New Roman"/>
          <w:sz w:val="24"/>
          <w:szCs w:val="24"/>
        </w:rPr>
        <w:t xml:space="preserve"> City</w:t>
      </w:r>
      <w:r w:rsidR="00442AE8">
        <w:rPr>
          <w:rFonts w:ascii="Times New Roman" w:hAnsi="Times New Roman"/>
          <w:sz w:val="24"/>
          <w:szCs w:val="24"/>
        </w:rPr>
        <w:tab/>
      </w:r>
      <w:r w:rsidR="00FD5210">
        <w:rPr>
          <w:rFonts w:ascii="Times New Roman" w:hAnsi="Times New Roman"/>
          <w:b/>
          <w:bCs/>
          <w:sz w:val="24"/>
          <w:szCs w:val="24"/>
        </w:rPr>
        <w:t>11</w:t>
      </w:r>
    </w:p>
    <w:p w14:paraId="2CCA3417" w14:textId="4205ABA8" w:rsidR="00442AE8" w:rsidRDefault="005B6B59" w:rsidP="00442AE8">
      <w:pPr>
        <w:pStyle w:val="TOC2"/>
        <w:tabs>
          <w:tab w:val="right" w:leader="dot" w:pos="9027"/>
        </w:tabs>
        <w:spacing w:line="276" w:lineRule="auto"/>
        <w:ind w:left="216"/>
        <w:rPr>
          <w:rFonts w:ascii="Times New Roman" w:hAnsi="Times New Roman"/>
          <w:b/>
          <w:bCs/>
          <w:sz w:val="24"/>
          <w:szCs w:val="24"/>
        </w:rPr>
      </w:pPr>
      <w:r>
        <w:rPr>
          <w:rFonts w:ascii="Times New Roman" w:hAnsi="Times New Roman"/>
          <w:sz w:val="24"/>
          <w:szCs w:val="24"/>
        </w:rPr>
        <w:t>6</w:t>
      </w:r>
      <w:r w:rsidR="00943465">
        <w:rPr>
          <w:rFonts w:ascii="Times New Roman" w:hAnsi="Times New Roman"/>
          <w:sz w:val="24"/>
          <w:szCs w:val="24"/>
        </w:rPr>
        <w:t xml:space="preserve"> Area</w:t>
      </w:r>
      <w:r w:rsidR="00442AE8">
        <w:rPr>
          <w:rFonts w:ascii="Times New Roman" w:hAnsi="Times New Roman"/>
          <w:sz w:val="24"/>
          <w:szCs w:val="24"/>
        </w:rPr>
        <w:tab/>
      </w:r>
      <w:r w:rsidR="00FD5210">
        <w:rPr>
          <w:rFonts w:ascii="Times New Roman" w:hAnsi="Times New Roman"/>
          <w:b/>
          <w:bCs/>
          <w:sz w:val="24"/>
          <w:szCs w:val="24"/>
        </w:rPr>
        <w:t>11</w:t>
      </w:r>
    </w:p>
    <w:p w14:paraId="37CB4B3A" w14:textId="1C2BD580" w:rsidR="00943465" w:rsidRDefault="00943465" w:rsidP="00943465">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7 Doctor Time Table</w:t>
      </w:r>
      <w:r>
        <w:rPr>
          <w:rFonts w:ascii="Times New Roman" w:hAnsi="Times New Roman"/>
          <w:sz w:val="24"/>
          <w:szCs w:val="24"/>
        </w:rPr>
        <w:tab/>
      </w:r>
      <w:r>
        <w:rPr>
          <w:rFonts w:ascii="Times New Roman" w:hAnsi="Times New Roman"/>
          <w:b/>
          <w:bCs/>
          <w:sz w:val="24"/>
          <w:szCs w:val="24"/>
        </w:rPr>
        <w:t>11</w:t>
      </w:r>
    </w:p>
    <w:p w14:paraId="5A5A47F3" w14:textId="53782811" w:rsidR="00943465" w:rsidRDefault="00943465" w:rsidP="00943465">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8 Appointment</w:t>
      </w:r>
      <w:r>
        <w:rPr>
          <w:rFonts w:ascii="Times New Roman" w:hAnsi="Times New Roman"/>
          <w:sz w:val="24"/>
          <w:szCs w:val="24"/>
        </w:rPr>
        <w:tab/>
      </w:r>
      <w:r>
        <w:rPr>
          <w:rFonts w:ascii="Times New Roman" w:hAnsi="Times New Roman"/>
          <w:b/>
          <w:bCs/>
          <w:sz w:val="24"/>
          <w:szCs w:val="24"/>
        </w:rPr>
        <w:t>1</w:t>
      </w:r>
      <w:r w:rsidR="00296190">
        <w:rPr>
          <w:rFonts w:ascii="Times New Roman" w:hAnsi="Times New Roman"/>
          <w:b/>
          <w:bCs/>
          <w:sz w:val="24"/>
          <w:szCs w:val="24"/>
        </w:rPr>
        <w:t>2</w:t>
      </w:r>
    </w:p>
    <w:p w14:paraId="3BB6EDE7" w14:textId="77777777" w:rsidR="007404CA" w:rsidRPr="007404CA" w:rsidRDefault="007404CA" w:rsidP="007404CA">
      <w:pPr>
        <w:rPr>
          <w:lang w:bidi="ar-SA"/>
        </w:rPr>
      </w:pPr>
    </w:p>
    <w:p w14:paraId="73D19147" w14:textId="4F066B72" w:rsidR="008C1592" w:rsidRPr="008C1592" w:rsidRDefault="008C1592" w:rsidP="008C1592">
      <w:pPr>
        <w:spacing w:line="360" w:lineRule="auto"/>
        <w:rPr>
          <w:b/>
          <w:bCs/>
          <w:lang w:bidi="ar-SA"/>
        </w:rPr>
      </w:pPr>
      <w:r w:rsidRPr="008C1592">
        <w:rPr>
          <w:b/>
          <w:bCs/>
          <w:lang w:bidi="ar-SA"/>
        </w:rPr>
        <w:t>7.</w:t>
      </w:r>
      <w:r w:rsidR="00F83C57">
        <w:rPr>
          <w:b/>
          <w:bCs/>
          <w:lang w:bidi="ar-SA"/>
        </w:rPr>
        <w:t xml:space="preserve"> </w:t>
      </w:r>
      <w:r w:rsidRPr="008C1592">
        <w:rPr>
          <w:b/>
          <w:bCs/>
          <w:lang w:bidi="ar-SA"/>
        </w:rPr>
        <w:t>E-R Diagram………………………………………………………………………………………</w:t>
      </w:r>
      <w:r w:rsidR="00FD5210">
        <w:rPr>
          <w:b/>
          <w:bCs/>
          <w:lang w:bidi="ar-SA"/>
        </w:rPr>
        <w:t>1</w:t>
      </w:r>
      <w:r w:rsidR="00296190">
        <w:rPr>
          <w:b/>
          <w:bCs/>
          <w:lang w:bidi="ar-SA"/>
        </w:rPr>
        <w:t>3</w:t>
      </w:r>
    </w:p>
    <w:p w14:paraId="4ED3BA0E" w14:textId="520A45B5" w:rsidR="00943465" w:rsidRDefault="008C1592" w:rsidP="00943465">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8</w:t>
      </w:r>
      <w:r w:rsidR="00442AE8">
        <w:rPr>
          <w:rFonts w:ascii="Times New Roman" w:hAnsi="Times New Roman"/>
          <w:b/>
          <w:bCs/>
          <w:sz w:val="24"/>
          <w:szCs w:val="24"/>
        </w:rPr>
        <w:t>. Snapshots</w:t>
      </w:r>
      <w:r w:rsidR="00442AE8">
        <w:rPr>
          <w:rFonts w:ascii="Times New Roman" w:hAnsi="Times New Roman"/>
          <w:b/>
          <w:bCs/>
          <w:sz w:val="24"/>
          <w:szCs w:val="24"/>
        </w:rPr>
        <w:tab/>
      </w:r>
      <w:r w:rsidR="00FD5210">
        <w:rPr>
          <w:rFonts w:ascii="Times New Roman" w:hAnsi="Times New Roman"/>
          <w:b/>
          <w:bCs/>
          <w:sz w:val="24"/>
          <w:szCs w:val="24"/>
        </w:rPr>
        <w:t>1</w:t>
      </w:r>
      <w:r w:rsidR="00296190">
        <w:rPr>
          <w:rFonts w:ascii="Times New Roman" w:hAnsi="Times New Roman"/>
          <w:b/>
          <w:bCs/>
          <w:sz w:val="24"/>
          <w:szCs w:val="24"/>
        </w:rPr>
        <w:t>4</w:t>
      </w:r>
    </w:p>
    <w:p w14:paraId="4BE95481" w14:textId="182BA6E0" w:rsidR="00442AE8" w:rsidRDefault="00F83C57" w:rsidP="00943465">
      <w:pPr>
        <w:pStyle w:val="TOC1"/>
        <w:tabs>
          <w:tab w:val="right" w:leader="dot" w:pos="9027"/>
        </w:tabs>
        <w:spacing w:line="360" w:lineRule="auto"/>
        <w:rPr>
          <w:rFonts w:ascii="Times New Roman" w:hAnsi="Times New Roman"/>
          <w:sz w:val="24"/>
          <w:szCs w:val="24"/>
        </w:rPr>
      </w:pPr>
      <w:r>
        <w:rPr>
          <w:rFonts w:ascii="Times New Roman" w:hAnsi="Times New Roman"/>
          <w:b/>
          <w:bCs/>
          <w:sz w:val="24"/>
          <w:szCs w:val="24"/>
        </w:rPr>
        <w:t>9</w:t>
      </w:r>
      <w:r w:rsidR="00442AE8">
        <w:rPr>
          <w:rFonts w:ascii="Times New Roman" w:hAnsi="Times New Roman"/>
          <w:b/>
          <w:bCs/>
          <w:sz w:val="24"/>
          <w:szCs w:val="24"/>
        </w:rPr>
        <w:t>. Conclusion</w:t>
      </w:r>
      <w:r w:rsidR="00442AE8">
        <w:rPr>
          <w:rFonts w:ascii="Times New Roman" w:hAnsi="Times New Roman"/>
          <w:b/>
          <w:bCs/>
          <w:sz w:val="24"/>
          <w:szCs w:val="24"/>
        </w:rPr>
        <w:tab/>
      </w:r>
      <w:r w:rsidR="00296190">
        <w:rPr>
          <w:rFonts w:ascii="Times New Roman" w:hAnsi="Times New Roman"/>
          <w:b/>
          <w:bCs/>
          <w:sz w:val="24"/>
          <w:szCs w:val="24"/>
        </w:rPr>
        <w:t>30</w:t>
      </w:r>
    </w:p>
    <w:p w14:paraId="515BB0AE" w14:textId="77777777" w:rsidR="00442AE8" w:rsidRDefault="00442AE8" w:rsidP="00442AE8">
      <w:pPr>
        <w:rPr>
          <w:sz w:val="20"/>
          <w:szCs w:val="20"/>
        </w:rPr>
      </w:pPr>
    </w:p>
    <w:p w14:paraId="4595D88E" w14:textId="77777777" w:rsidR="00442AE8" w:rsidRDefault="00442AE8" w:rsidP="00442AE8"/>
    <w:p w14:paraId="20A19528" w14:textId="77777777" w:rsidR="00442AE8" w:rsidRDefault="00442AE8" w:rsidP="00442AE8"/>
    <w:p w14:paraId="71E3E3A3" w14:textId="77777777" w:rsidR="00442AE8" w:rsidRDefault="00442AE8" w:rsidP="00442AE8"/>
    <w:p w14:paraId="4EA0E8B0" w14:textId="77777777" w:rsidR="00442AE8" w:rsidRDefault="00442AE8" w:rsidP="00442AE8"/>
    <w:p w14:paraId="0E0B872D" w14:textId="77777777" w:rsidR="00442AE8" w:rsidRDefault="00442AE8" w:rsidP="00442AE8"/>
    <w:p w14:paraId="6B4D77A7" w14:textId="77777777" w:rsidR="00442AE8" w:rsidRDefault="00442AE8" w:rsidP="00442AE8"/>
    <w:p w14:paraId="15F42540" w14:textId="77777777" w:rsidR="00442AE8" w:rsidRDefault="00442AE8" w:rsidP="00442AE8"/>
    <w:p w14:paraId="5245CB29" w14:textId="77777777" w:rsidR="00442AE8" w:rsidRDefault="00442AE8" w:rsidP="00442AE8"/>
    <w:p w14:paraId="5A8FC59A" w14:textId="77777777" w:rsidR="00442AE8" w:rsidRDefault="00442AE8" w:rsidP="00442AE8">
      <w:pPr>
        <w:adjustRightInd w:val="0"/>
        <w:spacing w:line="360" w:lineRule="auto"/>
        <w:jc w:val="center"/>
        <w:rPr>
          <w:b/>
          <w:sz w:val="28"/>
          <w:u w:val="single"/>
        </w:rPr>
      </w:pPr>
      <w:r>
        <w:rPr>
          <w:b/>
          <w:sz w:val="28"/>
          <w:u w:val="single"/>
        </w:rPr>
        <w:t>List of Figures</w:t>
      </w:r>
    </w:p>
    <w:p w14:paraId="589C7963" w14:textId="77777777" w:rsidR="00442AE8" w:rsidRDefault="00442AE8" w:rsidP="00442AE8">
      <w:pPr>
        <w:adjustRightInd w:val="0"/>
        <w:spacing w:line="360" w:lineRule="auto"/>
        <w:jc w:val="center"/>
        <w:rPr>
          <w:b/>
          <w:sz w:val="28"/>
          <w:u w:val="single"/>
        </w:rPr>
      </w:pPr>
    </w:p>
    <w:p w14:paraId="05E9C002" w14:textId="69B1D3AD" w:rsidR="00442AE8" w:rsidRDefault="00FD5210" w:rsidP="00442AE8">
      <w:pPr>
        <w:pStyle w:val="TOC2"/>
        <w:tabs>
          <w:tab w:val="right" w:leader="dot" w:pos="9027"/>
        </w:tabs>
        <w:ind w:left="216"/>
        <w:rPr>
          <w:rFonts w:ascii="Times New Roman" w:hAnsi="Times New Roman"/>
          <w:b/>
          <w:bCs/>
          <w:sz w:val="24"/>
          <w:szCs w:val="24"/>
        </w:rPr>
      </w:pPr>
      <w:r>
        <w:rPr>
          <w:rFonts w:ascii="Times New Roman" w:hAnsi="Times New Roman"/>
          <w:b/>
          <w:bCs/>
          <w:sz w:val="24"/>
          <w:szCs w:val="24"/>
        </w:rPr>
        <w:t>Use Case Diagrams</w:t>
      </w:r>
      <w:r>
        <w:rPr>
          <w:rFonts w:ascii="Times New Roman" w:hAnsi="Times New Roman"/>
          <w:b/>
          <w:bCs/>
          <w:sz w:val="24"/>
          <w:szCs w:val="24"/>
        </w:rPr>
        <w:tab/>
      </w:r>
      <w:r w:rsidR="00442AE8">
        <w:rPr>
          <w:rFonts w:ascii="Times New Roman" w:hAnsi="Times New Roman"/>
          <w:b/>
          <w:bCs/>
          <w:sz w:val="24"/>
          <w:szCs w:val="24"/>
        </w:rPr>
        <w:t>7</w:t>
      </w:r>
    </w:p>
    <w:p w14:paraId="7377B58F" w14:textId="08651657"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Fig 1 Admin</w:t>
      </w:r>
      <w:r>
        <w:rPr>
          <w:rFonts w:ascii="Times New Roman" w:hAnsi="Times New Roman"/>
          <w:sz w:val="24"/>
          <w:szCs w:val="24"/>
        </w:rPr>
        <w:tab/>
      </w:r>
      <w:r w:rsidR="00FD5210">
        <w:rPr>
          <w:rFonts w:ascii="Times New Roman" w:hAnsi="Times New Roman"/>
          <w:sz w:val="24"/>
          <w:szCs w:val="24"/>
        </w:rPr>
        <w:t>7</w:t>
      </w:r>
    </w:p>
    <w:p w14:paraId="527D2EED" w14:textId="6EDEFA3E"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2 </w:t>
      </w:r>
      <w:r w:rsidR="001D0675">
        <w:rPr>
          <w:rFonts w:ascii="Times New Roman" w:hAnsi="Times New Roman"/>
          <w:sz w:val="24"/>
          <w:szCs w:val="24"/>
        </w:rPr>
        <w:t>Doctor</w:t>
      </w:r>
      <w:r>
        <w:rPr>
          <w:rFonts w:ascii="Times New Roman" w:hAnsi="Times New Roman"/>
          <w:sz w:val="24"/>
          <w:szCs w:val="24"/>
        </w:rPr>
        <w:tab/>
      </w:r>
      <w:r w:rsidR="00FD5210">
        <w:rPr>
          <w:rFonts w:ascii="Times New Roman" w:hAnsi="Times New Roman"/>
          <w:sz w:val="24"/>
          <w:szCs w:val="24"/>
        </w:rPr>
        <w:t>8</w:t>
      </w:r>
    </w:p>
    <w:p w14:paraId="277E1D3B" w14:textId="0E712385" w:rsidR="00442AE8" w:rsidRDefault="00442AE8" w:rsidP="00442AE8">
      <w:pPr>
        <w:pStyle w:val="TOC2"/>
        <w:tabs>
          <w:tab w:val="right" w:leader="dot" w:pos="9027"/>
        </w:tabs>
        <w:spacing w:line="276" w:lineRule="auto"/>
        <w:ind w:left="216"/>
        <w:rPr>
          <w:rFonts w:ascii="Times New Roman" w:hAnsi="Times New Roman"/>
          <w:sz w:val="24"/>
          <w:szCs w:val="24"/>
        </w:rPr>
      </w:pPr>
      <w:r>
        <w:rPr>
          <w:rFonts w:ascii="Times New Roman" w:hAnsi="Times New Roman"/>
          <w:sz w:val="24"/>
          <w:szCs w:val="24"/>
        </w:rPr>
        <w:t xml:space="preserve">Fig 3 </w:t>
      </w:r>
      <w:r w:rsidR="001D0675">
        <w:rPr>
          <w:rFonts w:ascii="Times New Roman" w:hAnsi="Times New Roman"/>
          <w:sz w:val="24"/>
          <w:szCs w:val="24"/>
        </w:rPr>
        <w:t>Patient</w:t>
      </w:r>
      <w:r>
        <w:rPr>
          <w:rFonts w:ascii="Times New Roman" w:hAnsi="Times New Roman"/>
          <w:sz w:val="24"/>
          <w:szCs w:val="24"/>
        </w:rPr>
        <w:tab/>
      </w:r>
      <w:r w:rsidR="00FD5210">
        <w:rPr>
          <w:rFonts w:ascii="Times New Roman" w:hAnsi="Times New Roman"/>
          <w:sz w:val="24"/>
          <w:szCs w:val="24"/>
        </w:rPr>
        <w:t>9</w:t>
      </w:r>
    </w:p>
    <w:p w14:paraId="2C341FD3" w14:textId="4D638E8A" w:rsidR="00442AE8" w:rsidRDefault="00442AE8" w:rsidP="00442AE8">
      <w:pPr>
        <w:pStyle w:val="TOC2"/>
        <w:tabs>
          <w:tab w:val="right" w:leader="dot" w:pos="9027"/>
        </w:tabs>
        <w:ind w:left="216"/>
        <w:rPr>
          <w:rFonts w:ascii="Times New Roman" w:hAnsi="Times New Roman"/>
          <w:sz w:val="24"/>
          <w:szCs w:val="24"/>
        </w:rPr>
      </w:pPr>
      <w:r>
        <w:rPr>
          <w:rFonts w:ascii="Times New Roman" w:hAnsi="Times New Roman"/>
          <w:sz w:val="24"/>
          <w:szCs w:val="24"/>
        </w:rPr>
        <w:t xml:space="preserve">Fig 4 </w:t>
      </w:r>
      <w:r w:rsidR="00F477D1">
        <w:rPr>
          <w:rFonts w:ascii="Times New Roman" w:hAnsi="Times New Roman"/>
          <w:sz w:val="24"/>
          <w:szCs w:val="24"/>
        </w:rPr>
        <w:t>ER Diagram</w:t>
      </w:r>
      <w:r>
        <w:rPr>
          <w:rFonts w:ascii="Times New Roman" w:hAnsi="Times New Roman"/>
          <w:sz w:val="24"/>
          <w:szCs w:val="24"/>
        </w:rPr>
        <w:tab/>
      </w:r>
      <w:r w:rsidR="00FD5210">
        <w:rPr>
          <w:rFonts w:ascii="Times New Roman" w:hAnsi="Times New Roman"/>
          <w:sz w:val="24"/>
          <w:szCs w:val="24"/>
        </w:rPr>
        <w:t>12</w:t>
      </w:r>
    </w:p>
    <w:p w14:paraId="66B5AEC0" w14:textId="77777777" w:rsidR="001F55F9" w:rsidRDefault="001F55F9">
      <w:pPr>
        <w:pStyle w:val="BodyText"/>
        <w:spacing w:before="7"/>
        <w:rPr>
          <w:b/>
          <w:sz w:val="20"/>
        </w:rPr>
      </w:pPr>
    </w:p>
    <w:p w14:paraId="62FDF86E" w14:textId="77777777" w:rsidR="001F55F9" w:rsidRDefault="001F55F9">
      <w:pPr>
        <w:rPr>
          <w:sz w:val="24"/>
        </w:rPr>
        <w:sectPr w:rsidR="001F55F9">
          <w:footerReference w:type="default" r:id="rId12"/>
          <w:pgSz w:w="11900" w:h="16840"/>
          <w:pgMar w:top="1320" w:right="1020" w:bottom="1220" w:left="1340" w:header="720" w:footer="1034" w:gutter="0"/>
          <w:cols w:space="720"/>
        </w:sectPr>
      </w:pPr>
    </w:p>
    <w:p w14:paraId="44307764" w14:textId="77777777" w:rsidR="001F55F9" w:rsidRDefault="001F55F9">
      <w:pPr>
        <w:pStyle w:val="BodyText"/>
        <w:spacing w:before="8"/>
        <w:rPr>
          <w:b/>
          <w:sz w:val="20"/>
        </w:rPr>
      </w:pPr>
    </w:p>
    <w:p w14:paraId="12611298" w14:textId="77777777" w:rsidR="001F55F9" w:rsidRDefault="00442AE8">
      <w:pPr>
        <w:pStyle w:val="ListParagraph"/>
        <w:numPr>
          <w:ilvl w:val="0"/>
          <w:numId w:val="1"/>
        </w:numPr>
        <w:tabs>
          <w:tab w:val="left" w:pos="539"/>
          <w:tab w:val="left" w:pos="540"/>
        </w:tabs>
        <w:spacing w:before="88"/>
        <w:rPr>
          <w:b/>
          <w:sz w:val="28"/>
        </w:rPr>
      </w:pPr>
      <w:bookmarkStart w:id="0" w:name="1._Introduction:"/>
      <w:bookmarkEnd w:id="0"/>
      <w:r>
        <w:rPr>
          <w:b/>
          <w:sz w:val="28"/>
        </w:rPr>
        <w:t>Introduction:</w:t>
      </w:r>
    </w:p>
    <w:p w14:paraId="31130DD6" w14:textId="77777777" w:rsidR="001F55F9" w:rsidRDefault="001F55F9">
      <w:pPr>
        <w:pStyle w:val="ListParagraph"/>
        <w:tabs>
          <w:tab w:val="left" w:pos="539"/>
          <w:tab w:val="left" w:pos="540"/>
        </w:tabs>
        <w:spacing w:before="88"/>
        <w:ind w:left="0" w:firstLine="0"/>
        <w:rPr>
          <w:b/>
          <w:sz w:val="28"/>
        </w:rPr>
      </w:pPr>
    </w:p>
    <w:p w14:paraId="4306A28F" w14:textId="30A7606C" w:rsidR="001F55F9" w:rsidRPr="00EC50EC" w:rsidRDefault="00442AE8" w:rsidP="007552A5">
      <w:pPr>
        <w:pStyle w:val="ListParagraph"/>
        <w:numPr>
          <w:ilvl w:val="1"/>
          <w:numId w:val="1"/>
        </w:numPr>
        <w:tabs>
          <w:tab w:val="left" w:pos="1046"/>
        </w:tabs>
        <w:spacing w:before="59"/>
        <w:jc w:val="both"/>
        <w:rPr>
          <w:b/>
          <w:sz w:val="26"/>
        </w:rPr>
      </w:pPr>
      <w:bookmarkStart w:id="1" w:name="2._Architecture:"/>
      <w:bookmarkEnd w:id="1"/>
      <w:r w:rsidRPr="007552A5">
        <w:rPr>
          <w:b/>
          <w:sz w:val="24"/>
        </w:rPr>
        <w:t>Document</w:t>
      </w:r>
      <w:r w:rsidR="007A238F">
        <w:rPr>
          <w:b/>
          <w:sz w:val="24"/>
        </w:rPr>
        <w:t xml:space="preserve"> </w:t>
      </w:r>
      <w:r w:rsidRPr="007552A5">
        <w:rPr>
          <w:b/>
          <w:sz w:val="24"/>
        </w:rPr>
        <w:t>Purpose:</w:t>
      </w:r>
    </w:p>
    <w:p w14:paraId="202ADC7D" w14:textId="77777777" w:rsidR="00EC50EC" w:rsidRPr="007552A5" w:rsidRDefault="00EC50EC" w:rsidP="00EC50EC">
      <w:pPr>
        <w:pStyle w:val="ListParagraph"/>
        <w:tabs>
          <w:tab w:val="left" w:pos="1046"/>
        </w:tabs>
        <w:spacing w:before="59"/>
        <w:ind w:left="1046" w:firstLine="0"/>
        <w:jc w:val="both"/>
        <w:rPr>
          <w:b/>
          <w:sz w:val="26"/>
        </w:rPr>
      </w:pPr>
    </w:p>
    <w:p w14:paraId="1FA56530" w14:textId="7FB0ADF9" w:rsidR="001F55F9" w:rsidRPr="00FE7237" w:rsidRDefault="00EC50EC" w:rsidP="00FE7237">
      <w:pPr>
        <w:widowControl/>
        <w:adjustRightInd w:val="0"/>
        <w:spacing w:line="360" w:lineRule="auto"/>
        <w:ind w:left="630"/>
        <w:jc w:val="both"/>
        <w:rPr>
          <w:sz w:val="24"/>
          <w:szCs w:val="24"/>
        </w:rPr>
      </w:pPr>
      <w:r w:rsidRPr="00EC50EC">
        <w:rPr>
          <w:sz w:val="24"/>
          <w:szCs w:val="24"/>
        </w:rPr>
        <w:t xml:space="preserve">This document explains the system requirements and scope for developing </w:t>
      </w:r>
      <w:r w:rsidR="009A3641">
        <w:rPr>
          <w:sz w:val="24"/>
          <w:szCs w:val="24"/>
        </w:rPr>
        <w:t xml:space="preserve">Connect </w:t>
      </w:r>
      <w:proofErr w:type="gramStart"/>
      <w:r w:rsidR="009A3641">
        <w:rPr>
          <w:sz w:val="24"/>
          <w:szCs w:val="24"/>
        </w:rPr>
        <w:t>To</w:t>
      </w:r>
      <w:proofErr w:type="gramEnd"/>
      <w:r w:rsidR="009A3641">
        <w:rPr>
          <w:sz w:val="24"/>
          <w:szCs w:val="24"/>
        </w:rPr>
        <w:t xml:space="preserve"> Your Doctor portal</w:t>
      </w:r>
      <w:r>
        <w:rPr>
          <w:sz w:val="24"/>
          <w:szCs w:val="24"/>
        </w:rPr>
        <w:t>.</w:t>
      </w:r>
      <w:r w:rsidR="00FE7237">
        <w:rPr>
          <w:sz w:val="24"/>
          <w:szCs w:val="24"/>
        </w:rPr>
        <w:t xml:space="preserve"> </w:t>
      </w:r>
      <w:r w:rsidR="009A3641">
        <w:rPr>
          <w:sz w:val="24"/>
          <w:szCs w:val="24"/>
        </w:rPr>
        <w:t>Connect To Your Doctor portal</w:t>
      </w:r>
      <w:r w:rsidR="009A3641" w:rsidRPr="00EC50EC">
        <w:rPr>
          <w:rFonts w:hint="eastAsia"/>
          <w:sz w:val="24"/>
          <w:szCs w:val="24"/>
        </w:rPr>
        <w:t xml:space="preserve"> </w:t>
      </w:r>
      <w:r w:rsidRPr="00EC50EC">
        <w:rPr>
          <w:rFonts w:hint="eastAsia"/>
          <w:sz w:val="24"/>
          <w:szCs w:val="24"/>
        </w:rPr>
        <w:t>could divide the</w:t>
      </w:r>
      <w:r w:rsidR="009A3641">
        <w:rPr>
          <w:sz w:val="24"/>
          <w:szCs w:val="24"/>
        </w:rPr>
        <w:t xml:space="preserve"> three</w:t>
      </w:r>
      <w:r w:rsidRPr="00EC50EC">
        <w:rPr>
          <w:rFonts w:hint="eastAsia"/>
          <w:sz w:val="24"/>
          <w:szCs w:val="24"/>
        </w:rPr>
        <w:t xml:space="preserve"> main parts, </w:t>
      </w:r>
      <w:r w:rsidR="004B3F0E" w:rsidRPr="00EC50EC">
        <w:rPr>
          <w:rFonts w:hint="eastAsia"/>
          <w:sz w:val="24"/>
          <w:szCs w:val="24"/>
        </w:rPr>
        <w:t>Admin part</w:t>
      </w:r>
      <w:r w:rsidR="004B3F0E">
        <w:rPr>
          <w:sz w:val="24"/>
          <w:szCs w:val="24"/>
        </w:rPr>
        <w:t xml:space="preserve">, </w:t>
      </w:r>
      <w:r w:rsidR="009A3641">
        <w:rPr>
          <w:sz w:val="24"/>
          <w:szCs w:val="24"/>
        </w:rPr>
        <w:t>Patient part</w:t>
      </w:r>
      <w:r w:rsidR="004B3F0E">
        <w:rPr>
          <w:sz w:val="24"/>
          <w:szCs w:val="24"/>
        </w:rPr>
        <w:t xml:space="preserve"> and</w:t>
      </w:r>
      <w:r w:rsidRPr="00EC50EC">
        <w:rPr>
          <w:sz w:val="24"/>
          <w:szCs w:val="24"/>
        </w:rPr>
        <w:t xml:space="preserve"> </w:t>
      </w:r>
      <w:r w:rsidR="009A3641">
        <w:rPr>
          <w:sz w:val="24"/>
          <w:szCs w:val="24"/>
        </w:rPr>
        <w:t>Doctor</w:t>
      </w:r>
      <w:r w:rsidRPr="00EC50EC">
        <w:rPr>
          <w:sz w:val="24"/>
          <w:szCs w:val="24"/>
        </w:rPr>
        <w:t xml:space="preserve"> part</w:t>
      </w:r>
      <w:r w:rsidRPr="00EC50EC">
        <w:rPr>
          <w:rFonts w:hint="eastAsia"/>
          <w:sz w:val="24"/>
          <w:szCs w:val="24"/>
        </w:rPr>
        <w:t>.</w:t>
      </w:r>
    </w:p>
    <w:p w14:paraId="2727A833" w14:textId="77777777" w:rsidR="001F55F9" w:rsidRDefault="001F55F9">
      <w:pPr>
        <w:pStyle w:val="BodyText"/>
        <w:spacing w:before="5"/>
        <w:rPr>
          <w:sz w:val="20"/>
        </w:rPr>
      </w:pPr>
    </w:p>
    <w:p w14:paraId="376C6420" w14:textId="77777777" w:rsidR="001F55F9" w:rsidRDefault="00442AE8">
      <w:pPr>
        <w:pStyle w:val="Heading2"/>
        <w:numPr>
          <w:ilvl w:val="1"/>
          <w:numId w:val="1"/>
        </w:numPr>
        <w:tabs>
          <w:tab w:val="left" w:pos="1046"/>
        </w:tabs>
        <w:jc w:val="both"/>
      </w:pPr>
      <w:r>
        <w:t>Project Background:</w:t>
      </w:r>
    </w:p>
    <w:p w14:paraId="5449F0EC" w14:textId="77777777" w:rsidR="007552A5" w:rsidRPr="007552A5" w:rsidRDefault="007552A5" w:rsidP="007552A5"/>
    <w:p w14:paraId="753FC73D" w14:textId="77777777" w:rsidR="00FE7237" w:rsidRPr="00FE7237" w:rsidRDefault="00FE7237" w:rsidP="00FE7237">
      <w:pPr>
        <w:widowControl/>
        <w:adjustRightInd w:val="0"/>
        <w:spacing w:line="360" w:lineRule="auto"/>
        <w:ind w:left="630"/>
        <w:jc w:val="both"/>
        <w:rPr>
          <w:sz w:val="24"/>
          <w:szCs w:val="24"/>
          <w:lang w:val="en-IN"/>
        </w:rPr>
      </w:pPr>
      <w:r w:rsidRPr="00FE7237">
        <w:rPr>
          <w:sz w:val="24"/>
          <w:szCs w:val="24"/>
        </w:rPr>
        <w:t xml:space="preserve">During pandemic Covid-19 was on high priority and almost all doctors were on duty at Covid-19care centers which lead to negligence towards other diseases. Many patients suffered amidst pandemic due to unavailability of doctor’s appointment. Lockdown restrictions made it more difficult to get information about available appointment slot and doctor’s availability. Conventional medical treatment and health checkup is proven to be not feasible in these </w:t>
      </w:r>
      <w:proofErr w:type="gramStart"/>
      <w:r w:rsidRPr="00FE7237">
        <w:rPr>
          <w:sz w:val="24"/>
          <w:szCs w:val="24"/>
        </w:rPr>
        <w:t>pandemic like</w:t>
      </w:r>
      <w:proofErr w:type="gramEnd"/>
      <w:r w:rsidRPr="00FE7237">
        <w:rPr>
          <w:sz w:val="24"/>
          <w:szCs w:val="24"/>
        </w:rPr>
        <w:t xml:space="preserve"> situations. There has to be some virtual medium which will provide ease to both patients and doctors.</w:t>
      </w:r>
    </w:p>
    <w:p w14:paraId="78841EC5" w14:textId="77777777" w:rsidR="006428A3" w:rsidRPr="009759B5" w:rsidRDefault="006428A3" w:rsidP="006428A3">
      <w:pPr>
        <w:widowControl/>
        <w:adjustRightInd w:val="0"/>
        <w:spacing w:line="360" w:lineRule="auto"/>
        <w:ind w:left="630"/>
        <w:jc w:val="both"/>
      </w:pPr>
    </w:p>
    <w:p w14:paraId="7F9D5BCE" w14:textId="77777777" w:rsidR="001F55F9" w:rsidRDefault="001F55F9">
      <w:pPr>
        <w:pStyle w:val="BodyText"/>
        <w:spacing w:before="5"/>
        <w:rPr>
          <w:sz w:val="27"/>
        </w:rPr>
      </w:pPr>
    </w:p>
    <w:p w14:paraId="52D7F1EF" w14:textId="77777777" w:rsidR="001F55F9" w:rsidRDefault="001F1510">
      <w:pPr>
        <w:pStyle w:val="Heading2"/>
        <w:numPr>
          <w:ilvl w:val="1"/>
          <w:numId w:val="1"/>
        </w:numPr>
        <w:tabs>
          <w:tab w:val="left" w:pos="1104"/>
        </w:tabs>
        <w:ind w:left="1104"/>
        <w:jc w:val="both"/>
      </w:pPr>
      <w:r>
        <w:t>Aim &amp; Objectives</w:t>
      </w:r>
      <w:r w:rsidR="00442AE8">
        <w:t>:</w:t>
      </w:r>
    </w:p>
    <w:p w14:paraId="416940A8" w14:textId="77777777" w:rsidR="001F55F9" w:rsidRDefault="001F55F9">
      <w:pPr>
        <w:pStyle w:val="BodyText"/>
        <w:spacing w:before="8"/>
        <w:rPr>
          <w:b/>
          <w:sz w:val="21"/>
        </w:rPr>
      </w:pPr>
    </w:p>
    <w:p w14:paraId="5DC35472" w14:textId="3884C5DF" w:rsidR="00EC50EC" w:rsidRPr="00412AA9" w:rsidRDefault="00466F18" w:rsidP="00412AA9">
      <w:pPr>
        <w:pStyle w:val="ListParagraph"/>
        <w:widowControl/>
        <w:numPr>
          <w:ilvl w:val="0"/>
          <w:numId w:val="19"/>
        </w:numPr>
        <w:adjustRightInd w:val="0"/>
        <w:spacing w:line="360" w:lineRule="auto"/>
        <w:jc w:val="both"/>
        <w:rPr>
          <w:sz w:val="24"/>
          <w:szCs w:val="24"/>
        </w:rPr>
      </w:pPr>
      <w:r w:rsidRPr="00466F18">
        <w:rPr>
          <w:sz w:val="24"/>
          <w:szCs w:val="24"/>
        </w:rPr>
        <w:t>The purpose of our Project “</w:t>
      </w:r>
      <w:bookmarkStart w:id="2" w:name="_Hlk100949548"/>
      <w:r w:rsidRPr="00466F18">
        <w:rPr>
          <w:sz w:val="24"/>
          <w:szCs w:val="24"/>
        </w:rPr>
        <w:t xml:space="preserve">Connect </w:t>
      </w:r>
      <w:proofErr w:type="gramStart"/>
      <w:r w:rsidRPr="00466F18">
        <w:rPr>
          <w:sz w:val="24"/>
          <w:szCs w:val="24"/>
        </w:rPr>
        <w:t>To</w:t>
      </w:r>
      <w:proofErr w:type="gramEnd"/>
      <w:r w:rsidRPr="00466F18">
        <w:rPr>
          <w:sz w:val="24"/>
          <w:szCs w:val="24"/>
        </w:rPr>
        <w:t xml:space="preserve"> Your Doctor</w:t>
      </w:r>
      <w:bookmarkEnd w:id="2"/>
      <w:r w:rsidRPr="00466F18">
        <w:rPr>
          <w:sz w:val="24"/>
          <w:szCs w:val="24"/>
        </w:rPr>
        <w:t>” is to automate the process of getting medical treatment and health checkup in a way that saves both time and effort.</w:t>
      </w:r>
    </w:p>
    <w:p w14:paraId="298B91AD" w14:textId="38D24C1E" w:rsidR="00EC50EC" w:rsidRPr="00412AA9" w:rsidRDefault="00E76F16" w:rsidP="00412AA9">
      <w:pPr>
        <w:pStyle w:val="ListParagraph"/>
        <w:widowControl/>
        <w:numPr>
          <w:ilvl w:val="0"/>
          <w:numId w:val="19"/>
        </w:numPr>
        <w:adjustRightInd w:val="0"/>
        <w:spacing w:line="360" w:lineRule="auto"/>
        <w:jc w:val="both"/>
        <w:rPr>
          <w:sz w:val="24"/>
          <w:szCs w:val="24"/>
        </w:rPr>
      </w:pPr>
      <w:r>
        <w:rPr>
          <w:sz w:val="24"/>
          <w:szCs w:val="24"/>
        </w:rPr>
        <w:t>This application</w:t>
      </w:r>
      <w:r w:rsidRPr="00466F18">
        <w:rPr>
          <w:sz w:val="24"/>
          <w:szCs w:val="24"/>
        </w:rPr>
        <w:t xml:space="preserve"> manages all the information of patient</w:t>
      </w:r>
      <w:r>
        <w:rPr>
          <w:sz w:val="24"/>
          <w:szCs w:val="24"/>
        </w:rPr>
        <w:t xml:space="preserve">s </w:t>
      </w:r>
      <w:r w:rsidRPr="00466F18">
        <w:rPr>
          <w:sz w:val="24"/>
          <w:szCs w:val="24"/>
        </w:rPr>
        <w:t>and doctors</w:t>
      </w:r>
      <w:r w:rsidR="00EC50EC" w:rsidRPr="00412AA9">
        <w:rPr>
          <w:sz w:val="24"/>
          <w:szCs w:val="24"/>
        </w:rPr>
        <w:t>.</w:t>
      </w:r>
    </w:p>
    <w:p w14:paraId="6A6061C7" w14:textId="453D068F" w:rsidR="00EC50EC" w:rsidRPr="00412AA9" w:rsidRDefault="00E76F16" w:rsidP="00412AA9">
      <w:pPr>
        <w:pStyle w:val="ListParagraph"/>
        <w:widowControl/>
        <w:numPr>
          <w:ilvl w:val="0"/>
          <w:numId w:val="19"/>
        </w:numPr>
        <w:adjustRightInd w:val="0"/>
        <w:spacing w:line="360" w:lineRule="auto"/>
        <w:jc w:val="both"/>
        <w:rPr>
          <w:sz w:val="24"/>
          <w:szCs w:val="24"/>
        </w:rPr>
      </w:pPr>
      <w:r w:rsidRPr="00466F18">
        <w:rPr>
          <w:sz w:val="24"/>
          <w:szCs w:val="24"/>
        </w:rPr>
        <w:t>The project is developed at administrative end and thus only the administrator is guaranteed to have access to everything</w:t>
      </w:r>
      <w:r w:rsidR="00EC50EC" w:rsidRPr="00412AA9">
        <w:rPr>
          <w:sz w:val="24"/>
          <w:szCs w:val="24"/>
        </w:rPr>
        <w:t>.</w:t>
      </w:r>
    </w:p>
    <w:p w14:paraId="6A61663A" w14:textId="09011625" w:rsidR="00466F18" w:rsidRPr="00E76F16" w:rsidRDefault="00E76F16" w:rsidP="00531A8C">
      <w:pPr>
        <w:pStyle w:val="BodyText"/>
        <w:numPr>
          <w:ilvl w:val="0"/>
          <w:numId w:val="19"/>
        </w:numPr>
        <w:spacing w:line="276" w:lineRule="auto"/>
        <w:ind w:right="110"/>
        <w:jc w:val="both"/>
        <w:rPr>
          <w:lang w:val="en-IN"/>
        </w:rPr>
        <w:sectPr w:rsidR="00466F18" w:rsidRPr="00E76F16">
          <w:footerReference w:type="default" r:id="rId13"/>
          <w:pgSz w:w="11900" w:h="16840"/>
          <w:pgMar w:top="1340" w:right="1020" w:bottom="1220" w:left="1340" w:header="720" w:footer="1034" w:gutter="0"/>
          <w:cols w:space="720"/>
        </w:sectPr>
      </w:pPr>
      <w:r>
        <w:t xml:space="preserve">This </w:t>
      </w:r>
      <w:r w:rsidRPr="00466F18">
        <w:t>web application reduces the manual efforts of looking for a doctor and booking appointments.</w:t>
      </w:r>
    </w:p>
    <w:p w14:paraId="359BBA54" w14:textId="77777777" w:rsidR="001F55F9" w:rsidRDefault="001F55F9"/>
    <w:p w14:paraId="3247FAA3" w14:textId="77777777" w:rsidR="001D014B" w:rsidRDefault="001D014B" w:rsidP="001D014B"/>
    <w:p w14:paraId="0E671C0E" w14:textId="1195643C" w:rsidR="001D014B" w:rsidRPr="005C7837" w:rsidRDefault="001D014B" w:rsidP="001D014B">
      <w:pPr>
        <w:pStyle w:val="ListParagraph"/>
        <w:numPr>
          <w:ilvl w:val="0"/>
          <w:numId w:val="1"/>
        </w:numPr>
        <w:tabs>
          <w:tab w:val="left" w:pos="400"/>
        </w:tabs>
        <w:spacing w:before="6"/>
        <w:rPr>
          <w:b/>
          <w:sz w:val="41"/>
        </w:rPr>
      </w:pPr>
      <w:r w:rsidRPr="00531A8C">
        <w:rPr>
          <w:b/>
          <w:sz w:val="28"/>
        </w:rPr>
        <w:t>Business Requirements</w:t>
      </w:r>
      <w:r w:rsidR="007A238F" w:rsidRPr="00531A8C">
        <w:rPr>
          <w:b/>
          <w:sz w:val="28"/>
        </w:rPr>
        <w:t xml:space="preserve"> </w:t>
      </w:r>
      <w:r w:rsidRPr="00531A8C">
        <w:rPr>
          <w:b/>
          <w:sz w:val="28"/>
        </w:rPr>
        <w:t>Overview:</w:t>
      </w:r>
    </w:p>
    <w:p w14:paraId="2B32FEC1" w14:textId="77777777" w:rsidR="005C7837" w:rsidRPr="00531A8C" w:rsidRDefault="005C7837" w:rsidP="005C7837">
      <w:pPr>
        <w:pStyle w:val="ListParagraph"/>
        <w:tabs>
          <w:tab w:val="left" w:pos="400"/>
        </w:tabs>
        <w:spacing w:before="6"/>
        <w:ind w:left="420" w:firstLine="0"/>
        <w:rPr>
          <w:b/>
          <w:sz w:val="41"/>
        </w:rPr>
      </w:pPr>
    </w:p>
    <w:p w14:paraId="1A4D2E5A" w14:textId="7AF239B0" w:rsidR="005C7837" w:rsidRPr="005C7837" w:rsidRDefault="00B466F8" w:rsidP="005C7837">
      <w:pPr>
        <w:pStyle w:val="ListParagraph"/>
        <w:numPr>
          <w:ilvl w:val="0"/>
          <w:numId w:val="12"/>
        </w:numPr>
        <w:suppressAutoHyphens/>
        <w:autoSpaceDE/>
        <w:autoSpaceDN/>
        <w:spacing w:before="1" w:after="120" w:line="276" w:lineRule="auto"/>
        <w:jc w:val="both"/>
        <w:rPr>
          <w:sz w:val="24"/>
        </w:rPr>
      </w:pPr>
      <w:r w:rsidRPr="00B466F8">
        <w:rPr>
          <w:sz w:val="24"/>
        </w:rPr>
        <w:t xml:space="preserve">Connect To Your Doctor </w:t>
      </w:r>
      <w:r w:rsidR="005C7837" w:rsidRPr="005C7837">
        <w:rPr>
          <w:sz w:val="24"/>
        </w:rPr>
        <w:t>is the public web application.</w:t>
      </w:r>
    </w:p>
    <w:p w14:paraId="496E615B" w14:textId="4308D139" w:rsidR="005C7837" w:rsidRPr="005C7837" w:rsidRDefault="00B466F8" w:rsidP="005C7837">
      <w:pPr>
        <w:pStyle w:val="ListParagraph"/>
        <w:numPr>
          <w:ilvl w:val="0"/>
          <w:numId w:val="12"/>
        </w:numPr>
        <w:suppressAutoHyphens/>
        <w:autoSpaceDE/>
        <w:autoSpaceDN/>
        <w:spacing w:before="1" w:after="120" w:line="276" w:lineRule="auto"/>
        <w:jc w:val="both"/>
        <w:rPr>
          <w:sz w:val="24"/>
        </w:rPr>
      </w:pPr>
      <w:r w:rsidRPr="00466F18">
        <w:rPr>
          <w:sz w:val="24"/>
          <w:szCs w:val="24"/>
        </w:rPr>
        <w:t>Connect To Your Doctor</w:t>
      </w:r>
      <w:r w:rsidRPr="005C7837">
        <w:rPr>
          <w:sz w:val="24"/>
        </w:rPr>
        <w:t xml:space="preserve"> </w:t>
      </w:r>
      <w:r w:rsidR="005C7837" w:rsidRPr="005C7837">
        <w:rPr>
          <w:sz w:val="24"/>
        </w:rPr>
        <w:t>will be opened to the global, but in the phase 1, the main target is in the</w:t>
      </w:r>
      <w:r>
        <w:rPr>
          <w:sz w:val="24"/>
        </w:rPr>
        <w:t xml:space="preserve"> Maharashtra</w:t>
      </w:r>
      <w:r w:rsidR="005C7837">
        <w:rPr>
          <w:sz w:val="24"/>
        </w:rPr>
        <w:t>.</w:t>
      </w:r>
    </w:p>
    <w:p w14:paraId="66BF9B40" w14:textId="1CAC193A" w:rsidR="005C7837" w:rsidRPr="005C7837" w:rsidRDefault="005C7837" w:rsidP="005C7837">
      <w:pPr>
        <w:pStyle w:val="ListParagraph"/>
        <w:numPr>
          <w:ilvl w:val="0"/>
          <w:numId w:val="12"/>
        </w:numPr>
        <w:suppressAutoHyphens/>
        <w:autoSpaceDE/>
        <w:autoSpaceDN/>
        <w:spacing w:before="1" w:after="120" w:line="276" w:lineRule="auto"/>
        <w:jc w:val="both"/>
        <w:rPr>
          <w:sz w:val="24"/>
        </w:rPr>
      </w:pPr>
      <w:r w:rsidRPr="005C7837">
        <w:rPr>
          <w:sz w:val="24"/>
        </w:rPr>
        <w:t>There are mainly two types of user</w:t>
      </w:r>
      <w:r w:rsidR="00531022">
        <w:rPr>
          <w:sz w:val="24"/>
        </w:rPr>
        <w:t>s</w:t>
      </w:r>
      <w:r w:rsidRPr="005C7837">
        <w:rPr>
          <w:sz w:val="24"/>
        </w:rPr>
        <w:t>. One is the Doctor and other is Patient.</w:t>
      </w:r>
    </w:p>
    <w:p w14:paraId="10D6C1C2" w14:textId="320C4742" w:rsidR="005C7837" w:rsidRPr="005C7837" w:rsidRDefault="005C7837" w:rsidP="005C7837">
      <w:pPr>
        <w:pStyle w:val="ListParagraph"/>
        <w:numPr>
          <w:ilvl w:val="0"/>
          <w:numId w:val="12"/>
        </w:numPr>
        <w:suppressAutoHyphens/>
        <w:autoSpaceDE/>
        <w:autoSpaceDN/>
        <w:spacing w:before="1" w:after="120" w:line="276" w:lineRule="auto"/>
        <w:jc w:val="both"/>
        <w:rPr>
          <w:sz w:val="24"/>
        </w:rPr>
      </w:pPr>
      <w:r w:rsidRPr="005C7837">
        <w:rPr>
          <w:sz w:val="24"/>
        </w:rPr>
        <w:t>Patients can search for the available specialist Doctors in respective location.</w:t>
      </w:r>
    </w:p>
    <w:p w14:paraId="73B5F9C8" w14:textId="05ED2C75" w:rsidR="005C7837" w:rsidRPr="005C7837" w:rsidRDefault="005C7837" w:rsidP="005C7837">
      <w:pPr>
        <w:pStyle w:val="ListParagraph"/>
        <w:numPr>
          <w:ilvl w:val="0"/>
          <w:numId w:val="12"/>
        </w:numPr>
        <w:suppressAutoHyphens/>
        <w:autoSpaceDE/>
        <w:autoSpaceDN/>
        <w:spacing w:before="1" w:after="120" w:line="276" w:lineRule="auto"/>
        <w:jc w:val="both"/>
        <w:rPr>
          <w:sz w:val="24"/>
        </w:rPr>
      </w:pPr>
      <w:r w:rsidRPr="005C7837">
        <w:rPr>
          <w:sz w:val="24"/>
        </w:rPr>
        <w:t>Doctor can create appointment slots based on available time and can check information about the booked appointments.</w:t>
      </w:r>
    </w:p>
    <w:p w14:paraId="273C5343" w14:textId="7BB0CD79" w:rsidR="005C7837" w:rsidRPr="005C7837" w:rsidRDefault="00B466F8" w:rsidP="005C7837">
      <w:pPr>
        <w:pStyle w:val="ListParagraph"/>
        <w:numPr>
          <w:ilvl w:val="0"/>
          <w:numId w:val="12"/>
        </w:numPr>
        <w:suppressAutoHyphens/>
        <w:autoSpaceDE/>
        <w:autoSpaceDN/>
        <w:spacing w:before="1" w:after="120" w:line="276" w:lineRule="auto"/>
        <w:jc w:val="both"/>
        <w:rPr>
          <w:sz w:val="24"/>
        </w:rPr>
      </w:pPr>
      <w:r w:rsidRPr="00466F18">
        <w:rPr>
          <w:sz w:val="24"/>
          <w:szCs w:val="24"/>
        </w:rPr>
        <w:t>Connect To Your Doctor</w:t>
      </w:r>
      <w:r w:rsidRPr="005C7837">
        <w:rPr>
          <w:sz w:val="24"/>
        </w:rPr>
        <w:t xml:space="preserve"> </w:t>
      </w:r>
      <w:r w:rsidR="005C7837" w:rsidRPr="005C7837">
        <w:rPr>
          <w:sz w:val="24"/>
        </w:rPr>
        <w:t>provides the facility to connect the patients with the doctor efficiently.</w:t>
      </w:r>
    </w:p>
    <w:p w14:paraId="4087C07E" w14:textId="447620DA" w:rsidR="005C7837" w:rsidRPr="005C7837" w:rsidRDefault="00B466F8" w:rsidP="005C7837">
      <w:pPr>
        <w:pStyle w:val="ListParagraph"/>
        <w:numPr>
          <w:ilvl w:val="0"/>
          <w:numId w:val="12"/>
        </w:numPr>
        <w:suppressAutoHyphens/>
        <w:autoSpaceDE/>
        <w:autoSpaceDN/>
        <w:spacing w:before="1" w:after="120" w:line="276" w:lineRule="auto"/>
        <w:jc w:val="both"/>
        <w:rPr>
          <w:sz w:val="24"/>
        </w:rPr>
      </w:pPr>
      <w:r w:rsidRPr="00466F18">
        <w:rPr>
          <w:sz w:val="24"/>
          <w:szCs w:val="24"/>
        </w:rPr>
        <w:t>Connect To Your Doctor</w:t>
      </w:r>
      <w:r w:rsidRPr="005C7837">
        <w:rPr>
          <w:sz w:val="24"/>
        </w:rPr>
        <w:t xml:space="preserve"> </w:t>
      </w:r>
      <w:r w:rsidR="005C7837" w:rsidRPr="005C7837">
        <w:rPr>
          <w:sz w:val="24"/>
        </w:rPr>
        <w:t>could be maintained by Administrator.</w:t>
      </w:r>
    </w:p>
    <w:p w14:paraId="6C7106BA" w14:textId="77777777" w:rsidR="00531A8C" w:rsidRDefault="00531A8C" w:rsidP="00531A8C">
      <w:pPr>
        <w:pStyle w:val="ListParagraph"/>
        <w:tabs>
          <w:tab w:val="left" w:pos="761"/>
          <w:tab w:val="left" w:pos="762"/>
        </w:tabs>
        <w:spacing w:before="1" w:line="276" w:lineRule="auto"/>
        <w:ind w:left="401" w:firstLine="0"/>
        <w:rPr>
          <w:sz w:val="24"/>
        </w:rPr>
      </w:pPr>
    </w:p>
    <w:p w14:paraId="471C1138" w14:textId="77777777" w:rsidR="001D014B" w:rsidRDefault="001D014B" w:rsidP="001D014B">
      <w:pPr>
        <w:pStyle w:val="Heading1"/>
        <w:numPr>
          <w:ilvl w:val="0"/>
          <w:numId w:val="1"/>
        </w:numPr>
        <w:tabs>
          <w:tab w:val="left" w:pos="331"/>
        </w:tabs>
        <w:ind w:left="331" w:hanging="211"/>
      </w:pPr>
      <w:r>
        <w:t xml:space="preserve">  Functional Requirements</w:t>
      </w:r>
      <w:r w:rsidR="007A238F">
        <w:t xml:space="preserve"> </w:t>
      </w:r>
      <w:r>
        <w:t>Overview:</w:t>
      </w:r>
    </w:p>
    <w:p w14:paraId="1ACD70BB" w14:textId="77777777" w:rsidR="007A238F" w:rsidRPr="007A238F" w:rsidRDefault="007A238F" w:rsidP="007A238F"/>
    <w:p w14:paraId="566A722D" w14:textId="04475150" w:rsidR="007552A5" w:rsidRPr="00531A8C" w:rsidRDefault="00A02AF9" w:rsidP="007552A5">
      <w:pPr>
        <w:pStyle w:val="ListParagraph"/>
        <w:rPr>
          <w:sz w:val="24"/>
          <w:szCs w:val="24"/>
        </w:rPr>
      </w:pPr>
      <w:r w:rsidRPr="00A02AF9">
        <w:rPr>
          <w:sz w:val="24"/>
          <w:szCs w:val="24"/>
        </w:rPr>
        <w:t xml:space="preserve"> </w:t>
      </w:r>
      <w:r w:rsidR="009C36ED" w:rsidRPr="009C36ED">
        <w:rPr>
          <w:sz w:val="24"/>
          <w:szCs w:val="24"/>
        </w:rPr>
        <w:t xml:space="preserve">Connect To Your Doctor </w:t>
      </w:r>
      <w:r w:rsidR="007552A5" w:rsidRPr="00531A8C">
        <w:rPr>
          <w:sz w:val="24"/>
          <w:szCs w:val="24"/>
        </w:rPr>
        <w:t>consists of</w:t>
      </w:r>
      <w:r w:rsidR="009C36ED">
        <w:rPr>
          <w:sz w:val="24"/>
          <w:szCs w:val="24"/>
        </w:rPr>
        <w:t xml:space="preserve"> three</w:t>
      </w:r>
      <w:r w:rsidR="007552A5" w:rsidRPr="00531A8C">
        <w:rPr>
          <w:sz w:val="24"/>
          <w:szCs w:val="24"/>
        </w:rPr>
        <w:t xml:space="preserve"> modules described as below.</w:t>
      </w:r>
    </w:p>
    <w:p w14:paraId="4CAB03AF" w14:textId="77777777" w:rsidR="007552A5" w:rsidRPr="00531A8C" w:rsidRDefault="007552A5" w:rsidP="007552A5">
      <w:pPr>
        <w:pStyle w:val="ListParagraph"/>
        <w:rPr>
          <w:sz w:val="24"/>
          <w:szCs w:val="24"/>
        </w:rPr>
      </w:pPr>
    </w:p>
    <w:p w14:paraId="7806FA5F" w14:textId="61F27AF7" w:rsidR="007552A5" w:rsidRPr="00531A8C" w:rsidRDefault="009C36ED" w:rsidP="00531A8C">
      <w:pPr>
        <w:pStyle w:val="ListParagraph"/>
        <w:numPr>
          <w:ilvl w:val="0"/>
          <w:numId w:val="13"/>
        </w:numPr>
        <w:suppressAutoHyphens/>
        <w:autoSpaceDE/>
        <w:autoSpaceDN/>
        <w:spacing w:line="276" w:lineRule="auto"/>
        <w:rPr>
          <w:sz w:val="24"/>
          <w:szCs w:val="24"/>
        </w:rPr>
      </w:pPr>
      <w:r>
        <w:rPr>
          <w:sz w:val="24"/>
          <w:szCs w:val="24"/>
        </w:rPr>
        <w:t xml:space="preserve">Admin </w:t>
      </w:r>
      <w:r w:rsidR="007552A5" w:rsidRPr="00531A8C">
        <w:rPr>
          <w:sz w:val="24"/>
          <w:szCs w:val="24"/>
        </w:rPr>
        <w:t>Module</w:t>
      </w:r>
    </w:p>
    <w:p w14:paraId="3EC00A98" w14:textId="7C1586B2" w:rsidR="007552A5" w:rsidRPr="00531A8C" w:rsidRDefault="009C36ED" w:rsidP="00531A8C">
      <w:pPr>
        <w:pStyle w:val="ListParagraph"/>
        <w:numPr>
          <w:ilvl w:val="0"/>
          <w:numId w:val="13"/>
        </w:numPr>
        <w:suppressAutoHyphens/>
        <w:autoSpaceDE/>
        <w:autoSpaceDN/>
        <w:spacing w:line="276" w:lineRule="auto"/>
        <w:rPr>
          <w:sz w:val="24"/>
          <w:szCs w:val="24"/>
        </w:rPr>
      </w:pPr>
      <w:r>
        <w:rPr>
          <w:sz w:val="24"/>
          <w:szCs w:val="24"/>
        </w:rPr>
        <w:t xml:space="preserve">Doctor </w:t>
      </w:r>
      <w:r w:rsidR="007552A5" w:rsidRPr="00531A8C">
        <w:rPr>
          <w:sz w:val="24"/>
          <w:szCs w:val="24"/>
        </w:rPr>
        <w:t>Module</w:t>
      </w:r>
    </w:p>
    <w:p w14:paraId="68633B43" w14:textId="31E3E80C" w:rsidR="007552A5" w:rsidRPr="00531A8C" w:rsidRDefault="009C36ED" w:rsidP="00531A8C">
      <w:pPr>
        <w:pStyle w:val="ListParagraph"/>
        <w:numPr>
          <w:ilvl w:val="0"/>
          <w:numId w:val="13"/>
        </w:numPr>
        <w:suppressAutoHyphens/>
        <w:autoSpaceDE/>
        <w:autoSpaceDN/>
        <w:spacing w:line="276" w:lineRule="auto"/>
        <w:rPr>
          <w:sz w:val="24"/>
          <w:szCs w:val="24"/>
        </w:rPr>
      </w:pPr>
      <w:r>
        <w:rPr>
          <w:sz w:val="24"/>
          <w:szCs w:val="24"/>
        </w:rPr>
        <w:t xml:space="preserve">Patient </w:t>
      </w:r>
      <w:r w:rsidR="007552A5" w:rsidRPr="00531A8C">
        <w:rPr>
          <w:sz w:val="24"/>
          <w:szCs w:val="24"/>
        </w:rPr>
        <w:t>Module</w:t>
      </w:r>
    </w:p>
    <w:p w14:paraId="41E57592" w14:textId="77777777" w:rsidR="007552A5" w:rsidRDefault="007552A5" w:rsidP="007552A5"/>
    <w:p w14:paraId="03A8E20B" w14:textId="616E6501" w:rsidR="00B63439" w:rsidRDefault="00BF4EC1" w:rsidP="00B63439">
      <w:pPr>
        <w:pStyle w:val="Heading"/>
        <w:numPr>
          <w:ilvl w:val="1"/>
          <w:numId w:val="1"/>
        </w:numPr>
        <w:rPr>
          <w:rFonts w:ascii="Times New Roman" w:hAnsi="Times New Roman" w:cs="Times New Roman"/>
          <w:b/>
        </w:rPr>
      </w:pPr>
      <w:r>
        <w:rPr>
          <w:rFonts w:ascii="Times New Roman" w:hAnsi="Times New Roman" w:cs="Times New Roman"/>
          <w:b/>
        </w:rPr>
        <w:t>Admin</w:t>
      </w:r>
      <w:r w:rsidR="007552A5" w:rsidRPr="009759B5">
        <w:rPr>
          <w:rFonts w:ascii="Times New Roman" w:hAnsi="Times New Roman" w:cs="Times New Roman"/>
          <w:b/>
        </w:rPr>
        <w:t xml:space="preserve"> Module</w:t>
      </w:r>
    </w:p>
    <w:p w14:paraId="06B824F4" w14:textId="77777777" w:rsidR="00B63439" w:rsidRPr="00B63439" w:rsidRDefault="00B63439" w:rsidP="00B63439">
      <w:pPr>
        <w:pStyle w:val="BodyText"/>
        <w:rPr>
          <w:lang w:eastAsia="hi-IN" w:bidi="hi-IN"/>
        </w:rPr>
      </w:pPr>
    </w:p>
    <w:p w14:paraId="057C5060" w14:textId="77777777" w:rsidR="00B63439" w:rsidRDefault="00B63439" w:rsidP="00B63439">
      <w:pPr>
        <w:pStyle w:val="ListParagraph"/>
        <w:numPr>
          <w:ilvl w:val="0"/>
          <w:numId w:val="12"/>
        </w:numPr>
        <w:suppressAutoHyphens/>
        <w:autoSpaceDE/>
        <w:autoSpaceDN/>
        <w:spacing w:line="276" w:lineRule="auto"/>
        <w:ind w:left="1418"/>
        <w:rPr>
          <w:sz w:val="24"/>
          <w:szCs w:val="24"/>
        </w:rPr>
      </w:pPr>
      <w:r w:rsidRPr="00093542">
        <w:rPr>
          <w:sz w:val="24"/>
          <w:szCs w:val="24"/>
        </w:rPr>
        <w:t xml:space="preserve">Connect To Your Doctor </w:t>
      </w:r>
      <w:r w:rsidRPr="00531A8C">
        <w:rPr>
          <w:sz w:val="24"/>
          <w:szCs w:val="24"/>
        </w:rPr>
        <w:t>provide all functionality to admin how to handle the System.</w:t>
      </w:r>
    </w:p>
    <w:p w14:paraId="0D24138C" w14:textId="77777777" w:rsidR="00B63439" w:rsidRPr="00867AAF" w:rsidRDefault="00B63439" w:rsidP="00B63439">
      <w:pPr>
        <w:suppressAutoHyphens/>
        <w:autoSpaceDE/>
        <w:autoSpaceDN/>
        <w:spacing w:line="276" w:lineRule="auto"/>
        <w:rPr>
          <w:sz w:val="24"/>
          <w:szCs w:val="24"/>
        </w:rPr>
      </w:pPr>
    </w:p>
    <w:p w14:paraId="3C0E9CD4" w14:textId="77777777" w:rsidR="00B63439" w:rsidRPr="00531A8C" w:rsidRDefault="00B63439" w:rsidP="00B63439">
      <w:pPr>
        <w:pStyle w:val="ListParagraph"/>
        <w:numPr>
          <w:ilvl w:val="0"/>
          <w:numId w:val="12"/>
        </w:numPr>
        <w:suppressAutoHyphens/>
        <w:autoSpaceDE/>
        <w:autoSpaceDN/>
        <w:spacing w:line="276" w:lineRule="auto"/>
        <w:ind w:left="1418"/>
        <w:rPr>
          <w:sz w:val="24"/>
          <w:szCs w:val="24"/>
        </w:rPr>
      </w:pPr>
      <w:r>
        <w:rPr>
          <w:sz w:val="24"/>
          <w:szCs w:val="24"/>
        </w:rPr>
        <w:t>Admin can register the new doctor when credentials found authentic.</w:t>
      </w:r>
    </w:p>
    <w:p w14:paraId="17A348FC" w14:textId="77777777" w:rsidR="00B63439" w:rsidRPr="00531A8C" w:rsidRDefault="00B63439" w:rsidP="00B63439">
      <w:pPr>
        <w:pStyle w:val="ListParagraph"/>
        <w:spacing w:line="276" w:lineRule="auto"/>
        <w:rPr>
          <w:sz w:val="24"/>
          <w:szCs w:val="24"/>
        </w:rPr>
      </w:pPr>
    </w:p>
    <w:p w14:paraId="6E33A876" w14:textId="77777777" w:rsidR="00B63439" w:rsidRPr="00531A8C" w:rsidRDefault="00B63439" w:rsidP="00B63439">
      <w:pPr>
        <w:pStyle w:val="ListParagraph"/>
        <w:numPr>
          <w:ilvl w:val="0"/>
          <w:numId w:val="12"/>
        </w:numPr>
        <w:suppressAutoHyphens/>
        <w:autoSpaceDE/>
        <w:autoSpaceDN/>
        <w:spacing w:line="276" w:lineRule="auto"/>
        <w:ind w:left="1418"/>
        <w:rPr>
          <w:sz w:val="24"/>
          <w:szCs w:val="24"/>
        </w:rPr>
      </w:pPr>
      <w:r w:rsidRPr="00531A8C">
        <w:rPr>
          <w:sz w:val="24"/>
          <w:szCs w:val="24"/>
        </w:rPr>
        <w:t xml:space="preserve">Admin has controls </w:t>
      </w:r>
      <w:r>
        <w:rPr>
          <w:sz w:val="24"/>
          <w:szCs w:val="24"/>
        </w:rPr>
        <w:t xml:space="preserve">and can see the Patient </w:t>
      </w:r>
      <w:proofErr w:type="gramStart"/>
      <w:r>
        <w:rPr>
          <w:sz w:val="24"/>
          <w:szCs w:val="24"/>
        </w:rPr>
        <w:t>details</w:t>
      </w:r>
      <w:proofErr w:type="gramEnd"/>
      <w:r>
        <w:rPr>
          <w:sz w:val="24"/>
          <w:szCs w:val="24"/>
        </w:rPr>
        <w:t xml:space="preserve"> and Doctor details.</w:t>
      </w:r>
    </w:p>
    <w:p w14:paraId="4ED2AA8E" w14:textId="77777777" w:rsidR="00B63439" w:rsidRPr="00867AAF" w:rsidRDefault="00B63439" w:rsidP="00B63439">
      <w:pPr>
        <w:spacing w:line="276" w:lineRule="auto"/>
        <w:rPr>
          <w:sz w:val="24"/>
          <w:szCs w:val="24"/>
        </w:rPr>
      </w:pPr>
    </w:p>
    <w:p w14:paraId="02E5F4D0" w14:textId="77777777" w:rsidR="00B63439" w:rsidRDefault="00B63439" w:rsidP="00B63439">
      <w:pPr>
        <w:pStyle w:val="ListParagraph"/>
        <w:numPr>
          <w:ilvl w:val="0"/>
          <w:numId w:val="12"/>
        </w:numPr>
        <w:suppressAutoHyphens/>
        <w:autoSpaceDE/>
        <w:autoSpaceDN/>
        <w:spacing w:line="276" w:lineRule="auto"/>
        <w:ind w:left="1418"/>
        <w:rPr>
          <w:sz w:val="24"/>
          <w:szCs w:val="24"/>
        </w:rPr>
      </w:pPr>
      <w:r w:rsidRPr="00531A8C">
        <w:rPr>
          <w:sz w:val="24"/>
          <w:szCs w:val="24"/>
        </w:rPr>
        <w:t xml:space="preserve">Admin </w:t>
      </w:r>
      <w:r>
        <w:rPr>
          <w:sz w:val="24"/>
          <w:szCs w:val="24"/>
        </w:rPr>
        <w:t xml:space="preserve">can see the Patient details and also if admin found any details in-appropriate, admin can delete those entries. </w:t>
      </w:r>
    </w:p>
    <w:p w14:paraId="4AED8044" w14:textId="77777777" w:rsidR="00B63439" w:rsidRPr="00CF3924" w:rsidRDefault="00B63439" w:rsidP="00B63439">
      <w:pPr>
        <w:pStyle w:val="ListParagraph"/>
        <w:rPr>
          <w:sz w:val="24"/>
          <w:szCs w:val="24"/>
        </w:rPr>
      </w:pPr>
    </w:p>
    <w:p w14:paraId="145E8D18" w14:textId="77777777" w:rsidR="00B63439" w:rsidRDefault="00B63439" w:rsidP="00B63439">
      <w:pPr>
        <w:pStyle w:val="ListParagraph"/>
        <w:numPr>
          <w:ilvl w:val="0"/>
          <w:numId w:val="12"/>
        </w:numPr>
        <w:suppressAutoHyphens/>
        <w:autoSpaceDE/>
        <w:autoSpaceDN/>
        <w:spacing w:line="276" w:lineRule="auto"/>
        <w:ind w:left="1418"/>
        <w:rPr>
          <w:sz w:val="24"/>
          <w:szCs w:val="24"/>
        </w:rPr>
      </w:pPr>
      <w:r w:rsidRPr="00531A8C">
        <w:rPr>
          <w:sz w:val="24"/>
          <w:szCs w:val="24"/>
        </w:rPr>
        <w:t xml:space="preserve">Admin </w:t>
      </w:r>
      <w:r>
        <w:rPr>
          <w:sz w:val="24"/>
          <w:szCs w:val="24"/>
        </w:rPr>
        <w:t xml:space="preserve">can see the Doctor details and also if admin found any details in-appropriate, admin can delete those entries. </w:t>
      </w:r>
    </w:p>
    <w:p w14:paraId="0A579AC7" w14:textId="77777777" w:rsidR="00B63439" w:rsidRPr="00CF3924" w:rsidRDefault="00B63439" w:rsidP="00B63439">
      <w:pPr>
        <w:pStyle w:val="ListParagraph"/>
        <w:rPr>
          <w:sz w:val="24"/>
          <w:szCs w:val="24"/>
        </w:rPr>
      </w:pPr>
    </w:p>
    <w:p w14:paraId="5DD97B97" w14:textId="77777777" w:rsidR="00B63439" w:rsidRDefault="00B63439" w:rsidP="00B63439">
      <w:pPr>
        <w:pStyle w:val="ListParagraph"/>
        <w:numPr>
          <w:ilvl w:val="0"/>
          <w:numId w:val="12"/>
        </w:numPr>
        <w:suppressAutoHyphens/>
        <w:autoSpaceDE/>
        <w:autoSpaceDN/>
        <w:spacing w:line="276" w:lineRule="auto"/>
        <w:ind w:left="1418"/>
        <w:rPr>
          <w:sz w:val="24"/>
          <w:szCs w:val="24"/>
        </w:rPr>
      </w:pPr>
      <w:r w:rsidRPr="00867AAF">
        <w:rPr>
          <w:sz w:val="24"/>
          <w:szCs w:val="24"/>
        </w:rPr>
        <w:t>Admin can deactivate the Patient or Doctor temporarily or permanently.</w:t>
      </w:r>
    </w:p>
    <w:p w14:paraId="7B672BA4" w14:textId="77777777" w:rsidR="00B63439" w:rsidRPr="00867AAF" w:rsidRDefault="00B63439" w:rsidP="00B63439">
      <w:pPr>
        <w:pStyle w:val="ListParagraph"/>
        <w:rPr>
          <w:sz w:val="24"/>
          <w:szCs w:val="24"/>
        </w:rPr>
      </w:pPr>
    </w:p>
    <w:p w14:paraId="0A1285EF" w14:textId="40021FF9" w:rsidR="00B63439" w:rsidRPr="00531A8C" w:rsidRDefault="00B63439" w:rsidP="00B63439">
      <w:pPr>
        <w:pStyle w:val="ListParagraph"/>
        <w:numPr>
          <w:ilvl w:val="0"/>
          <w:numId w:val="12"/>
        </w:numPr>
        <w:suppressAutoHyphens/>
        <w:autoSpaceDE/>
        <w:autoSpaceDN/>
        <w:spacing w:line="276" w:lineRule="auto"/>
        <w:ind w:left="1418"/>
        <w:rPr>
          <w:sz w:val="24"/>
          <w:szCs w:val="24"/>
        </w:rPr>
      </w:pPr>
      <w:r>
        <w:rPr>
          <w:sz w:val="24"/>
          <w:szCs w:val="24"/>
        </w:rPr>
        <w:t>Admin can add Area, City, State according to the need.</w:t>
      </w:r>
    </w:p>
    <w:p w14:paraId="040E9843" w14:textId="77777777" w:rsidR="007552A5" w:rsidRDefault="007552A5" w:rsidP="007552A5"/>
    <w:p w14:paraId="3EF3F990" w14:textId="77777777" w:rsidR="007552A5" w:rsidRDefault="007552A5" w:rsidP="007552A5"/>
    <w:p w14:paraId="30B9DE22" w14:textId="77777777" w:rsidR="007552A5" w:rsidRPr="00D94192" w:rsidRDefault="007552A5" w:rsidP="007552A5"/>
    <w:p w14:paraId="658B8981" w14:textId="6679D8DA" w:rsidR="007552A5" w:rsidRPr="009759B5" w:rsidRDefault="007552A5" w:rsidP="007552A5">
      <w:pPr>
        <w:pStyle w:val="Heading"/>
        <w:numPr>
          <w:ilvl w:val="1"/>
          <w:numId w:val="14"/>
        </w:numPr>
        <w:rPr>
          <w:rFonts w:ascii="Times New Roman" w:hAnsi="Times New Roman" w:cs="Times New Roman"/>
          <w:b/>
        </w:rPr>
      </w:pPr>
      <w:r w:rsidRPr="009759B5">
        <w:rPr>
          <w:rFonts w:ascii="Times New Roman" w:hAnsi="Times New Roman" w:cs="Times New Roman"/>
          <w:b/>
        </w:rPr>
        <w:t xml:space="preserve"> </w:t>
      </w:r>
      <w:r w:rsidR="00B63439">
        <w:rPr>
          <w:rFonts w:ascii="Times New Roman" w:hAnsi="Times New Roman" w:cs="Times New Roman"/>
          <w:b/>
        </w:rPr>
        <w:t xml:space="preserve">Doctor </w:t>
      </w:r>
      <w:r w:rsidRPr="009759B5">
        <w:rPr>
          <w:rFonts w:ascii="Times New Roman" w:hAnsi="Times New Roman" w:cs="Times New Roman"/>
          <w:b/>
        </w:rPr>
        <w:t>Module</w:t>
      </w:r>
    </w:p>
    <w:p w14:paraId="7C8CC172" w14:textId="77777777" w:rsidR="00B63439" w:rsidRPr="00867AAF" w:rsidRDefault="00B63439" w:rsidP="00B63439">
      <w:pPr>
        <w:suppressAutoHyphens/>
        <w:autoSpaceDE/>
        <w:autoSpaceDN/>
        <w:spacing w:line="276" w:lineRule="auto"/>
        <w:rPr>
          <w:sz w:val="24"/>
          <w:szCs w:val="24"/>
        </w:rPr>
      </w:pPr>
    </w:p>
    <w:p w14:paraId="3EE62A73" w14:textId="0F67AC1C" w:rsidR="00B63439" w:rsidRPr="00531A8C" w:rsidRDefault="00B63439" w:rsidP="00B63439">
      <w:pPr>
        <w:pStyle w:val="ListParagraph"/>
        <w:numPr>
          <w:ilvl w:val="0"/>
          <w:numId w:val="12"/>
        </w:numPr>
        <w:suppressAutoHyphens/>
        <w:autoSpaceDE/>
        <w:autoSpaceDN/>
        <w:spacing w:line="276" w:lineRule="auto"/>
        <w:ind w:left="1418"/>
        <w:rPr>
          <w:sz w:val="24"/>
          <w:szCs w:val="24"/>
        </w:rPr>
      </w:pPr>
      <w:r>
        <w:rPr>
          <w:sz w:val="24"/>
          <w:szCs w:val="24"/>
        </w:rPr>
        <w:t>Doctor can update his profile as per his/her requirements.</w:t>
      </w:r>
    </w:p>
    <w:p w14:paraId="1EF75752" w14:textId="77777777" w:rsidR="00B63439" w:rsidRPr="00531A8C" w:rsidRDefault="00B63439" w:rsidP="00B63439">
      <w:pPr>
        <w:pStyle w:val="ListParagraph"/>
        <w:spacing w:line="276" w:lineRule="auto"/>
        <w:rPr>
          <w:sz w:val="24"/>
          <w:szCs w:val="24"/>
        </w:rPr>
      </w:pPr>
    </w:p>
    <w:p w14:paraId="11DD9A97" w14:textId="2297FB34" w:rsidR="00B63439" w:rsidRPr="00531A8C" w:rsidRDefault="00405759" w:rsidP="00B63439">
      <w:pPr>
        <w:pStyle w:val="ListParagraph"/>
        <w:numPr>
          <w:ilvl w:val="0"/>
          <w:numId w:val="12"/>
        </w:numPr>
        <w:suppressAutoHyphens/>
        <w:autoSpaceDE/>
        <w:autoSpaceDN/>
        <w:spacing w:line="276" w:lineRule="auto"/>
        <w:ind w:left="1418"/>
        <w:rPr>
          <w:sz w:val="24"/>
          <w:szCs w:val="24"/>
        </w:rPr>
      </w:pPr>
      <w:r>
        <w:rPr>
          <w:sz w:val="24"/>
          <w:szCs w:val="24"/>
        </w:rPr>
        <w:t xml:space="preserve">Doctor </w:t>
      </w:r>
      <w:r w:rsidR="00927CB8">
        <w:rPr>
          <w:sz w:val="24"/>
          <w:szCs w:val="24"/>
        </w:rPr>
        <w:t>can see the current appointments and appointment history</w:t>
      </w:r>
      <w:r w:rsidR="00B63439">
        <w:rPr>
          <w:sz w:val="24"/>
          <w:szCs w:val="24"/>
        </w:rPr>
        <w:t>.</w:t>
      </w:r>
    </w:p>
    <w:p w14:paraId="64C00B36" w14:textId="77777777" w:rsidR="00B63439" w:rsidRPr="00CF3924" w:rsidRDefault="00B63439" w:rsidP="00B63439">
      <w:pPr>
        <w:pStyle w:val="ListParagraph"/>
        <w:rPr>
          <w:sz w:val="24"/>
          <w:szCs w:val="24"/>
        </w:rPr>
      </w:pPr>
    </w:p>
    <w:p w14:paraId="367B0EA7" w14:textId="732DF956" w:rsidR="00B63439" w:rsidRDefault="00B63439" w:rsidP="00B63439">
      <w:pPr>
        <w:pStyle w:val="ListParagraph"/>
        <w:numPr>
          <w:ilvl w:val="0"/>
          <w:numId w:val="12"/>
        </w:numPr>
        <w:suppressAutoHyphens/>
        <w:autoSpaceDE/>
        <w:autoSpaceDN/>
        <w:spacing w:line="276" w:lineRule="auto"/>
        <w:ind w:left="1418"/>
        <w:rPr>
          <w:sz w:val="24"/>
          <w:szCs w:val="24"/>
        </w:rPr>
      </w:pPr>
      <w:r>
        <w:rPr>
          <w:sz w:val="24"/>
          <w:szCs w:val="24"/>
        </w:rPr>
        <w:t xml:space="preserve">Doctor </w:t>
      </w:r>
      <w:r w:rsidR="00927CB8">
        <w:rPr>
          <w:sz w:val="24"/>
          <w:szCs w:val="24"/>
        </w:rPr>
        <w:t xml:space="preserve">can cancel appointment </w:t>
      </w:r>
      <w:proofErr w:type="spellStart"/>
      <w:r w:rsidR="00927CB8">
        <w:rPr>
          <w:sz w:val="24"/>
          <w:szCs w:val="24"/>
        </w:rPr>
        <w:t>incase</w:t>
      </w:r>
      <w:proofErr w:type="spellEnd"/>
      <w:r w:rsidR="00927CB8">
        <w:rPr>
          <w:sz w:val="24"/>
          <w:szCs w:val="24"/>
        </w:rPr>
        <w:t xml:space="preserve"> of emergency.</w:t>
      </w:r>
    </w:p>
    <w:p w14:paraId="29EDF60F" w14:textId="77777777" w:rsidR="00B63439" w:rsidRPr="00CF3924" w:rsidRDefault="00B63439" w:rsidP="00B63439">
      <w:pPr>
        <w:pStyle w:val="ListParagraph"/>
        <w:rPr>
          <w:sz w:val="24"/>
          <w:szCs w:val="24"/>
        </w:rPr>
      </w:pPr>
    </w:p>
    <w:p w14:paraId="29056BAD" w14:textId="298C8C7C" w:rsidR="00B63439" w:rsidRDefault="00927CB8" w:rsidP="00B63439">
      <w:pPr>
        <w:pStyle w:val="ListParagraph"/>
        <w:numPr>
          <w:ilvl w:val="0"/>
          <w:numId w:val="12"/>
        </w:numPr>
        <w:suppressAutoHyphens/>
        <w:autoSpaceDE/>
        <w:autoSpaceDN/>
        <w:spacing w:line="276" w:lineRule="auto"/>
        <w:ind w:left="1418"/>
        <w:rPr>
          <w:sz w:val="24"/>
          <w:szCs w:val="24"/>
        </w:rPr>
      </w:pPr>
      <w:r>
        <w:rPr>
          <w:sz w:val="24"/>
          <w:szCs w:val="24"/>
        </w:rPr>
        <w:t>Doctor can update timetable according to availability and holidays.</w:t>
      </w:r>
    </w:p>
    <w:p w14:paraId="50009799" w14:textId="77777777" w:rsidR="00B63439" w:rsidRPr="00867AAF" w:rsidRDefault="00B63439" w:rsidP="00B63439">
      <w:pPr>
        <w:pStyle w:val="ListParagraph"/>
        <w:rPr>
          <w:sz w:val="24"/>
          <w:szCs w:val="24"/>
        </w:rPr>
      </w:pPr>
    </w:p>
    <w:p w14:paraId="53B68302" w14:textId="1C18AC34" w:rsidR="00B63439" w:rsidRPr="00EA4A46" w:rsidRDefault="00927CB8" w:rsidP="00B63439">
      <w:pPr>
        <w:pStyle w:val="ListParagraph"/>
        <w:numPr>
          <w:ilvl w:val="0"/>
          <w:numId w:val="12"/>
        </w:numPr>
        <w:suppressAutoHyphens/>
        <w:autoSpaceDE/>
        <w:autoSpaceDN/>
        <w:spacing w:line="276" w:lineRule="auto"/>
        <w:ind w:left="1418"/>
      </w:pPr>
      <w:r>
        <w:rPr>
          <w:sz w:val="24"/>
          <w:szCs w:val="24"/>
        </w:rPr>
        <w:t>Doctor can change existing password.</w:t>
      </w:r>
    </w:p>
    <w:p w14:paraId="3BDA637F" w14:textId="77777777" w:rsidR="007552A5" w:rsidRPr="009759B5" w:rsidRDefault="007552A5" w:rsidP="007552A5">
      <w:pPr>
        <w:pStyle w:val="ListParagraph"/>
        <w:ind w:left="709"/>
      </w:pPr>
    </w:p>
    <w:p w14:paraId="4427E2DE" w14:textId="0BCA9E53" w:rsidR="007552A5" w:rsidRPr="009759B5" w:rsidRDefault="007552A5" w:rsidP="007552A5">
      <w:pPr>
        <w:pStyle w:val="Heading"/>
        <w:ind w:left="990" w:hanging="360"/>
        <w:rPr>
          <w:rFonts w:ascii="Times New Roman" w:hAnsi="Times New Roman" w:cs="Times New Roman"/>
          <w:b/>
        </w:rPr>
      </w:pPr>
      <w:r w:rsidRPr="009759B5">
        <w:rPr>
          <w:rFonts w:ascii="Times New Roman" w:hAnsi="Times New Roman" w:cs="Times New Roman"/>
          <w:b/>
        </w:rPr>
        <w:t>3.3</w:t>
      </w:r>
      <w:r w:rsidR="00B63439">
        <w:rPr>
          <w:rFonts w:ascii="Times New Roman" w:hAnsi="Times New Roman" w:cs="Times New Roman"/>
          <w:b/>
        </w:rPr>
        <w:t xml:space="preserve"> Patient</w:t>
      </w:r>
      <w:r w:rsidRPr="009759B5">
        <w:rPr>
          <w:rFonts w:ascii="Times New Roman" w:hAnsi="Times New Roman" w:cs="Times New Roman"/>
          <w:b/>
        </w:rPr>
        <w:t xml:space="preserve"> Module</w:t>
      </w:r>
    </w:p>
    <w:p w14:paraId="49372F6C" w14:textId="77777777" w:rsidR="007552A5" w:rsidRPr="009759B5" w:rsidRDefault="007552A5" w:rsidP="007552A5">
      <w:pPr>
        <w:pStyle w:val="ListParagraph"/>
        <w:ind w:left="1418"/>
      </w:pPr>
    </w:p>
    <w:p w14:paraId="51377D80" w14:textId="65E58A16" w:rsidR="00927CB8" w:rsidRPr="00531A8C" w:rsidRDefault="00927CB8" w:rsidP="00927CB8">
      <w:pPr>
        <w:pStyle w:val="ListParagraph"/>
        <w:numPr>
          <w:ilvl w:val="0"/>
          <w:numId w:val="12"/>
        </w:numPr>
        <w:suppressAutoHyphens/>
        <w:autoSpaceDE/>
        <w:autoSpaceDN/>
        <w:spacing w:line="276" w:lineRule="auto"/>
        <w:ind w:left="1418"/>
        <w:rPr>
          <w:sz w:val="24"/>
          <w:szCs w:val="24"/>
        </w:rPr>
      </w:pPr>
      <w:r>
        <w:rPr>
          <w:sz w:val="24"/>
          <w:szCs w:val="24"/>
        </w:rPr>
        <w:t>Patient can update his profile as per his/her requirements.</w:t>
      </w:r>
    </w:p>
    <w:p w14:paraId="58D66CD8" w14:textId="77777777" w:rsidR="00927CB8" w:rsidRPr="00531A8C" w:rsidRDefault="00927CB8" w:rsidP="00927CB8">
      <w:pPr>
        <w:pStyle w:val="ListParagraph"/>
        <w:spacing w:line="276" w:lineRule="auto"/>
        <w:rPr>
          <w:sz w:val="24"/>
          <w:szCs w:val="24"/>
        </w:rPr>
      </w:pPr>
    </w:p>
    <w:p w14:paraId="351A700A" w14:textId="3481570A" w:rsidR="00927CB8" w:rsidRPr="00531A8C" w:rsidRDefault="00927CB8" w:rsidP="00927CB8">
      <w:pPr>
        <w:pStyle w:val="ListParagraph"/>
        <w:numPr>
          <w:ilvl w:val="0"/>
          <w:numId w:val="12"/>
        </w:numPr>
        <w:suppressAutoHyphens/>
        <w:autoSpaceDE/>
        <w:autoSpaceDN/>
        <w:spacing w:line="276" w:lineRule="auto"/>
        <w:ind w:left="1418"/>
        <w:rPr>
          <w:sz w:val="24"/>
          <w:szCs w:val="24"/>
        </w:rPr>
      </w:pPr>
      <w:r>
        <w:rPr>
          <w:sz w:val="24"/>
          <w:szCs w:val="24"/>
        </w:rPr>
        <w:t>Patient can search doctors a</w:t>
      </w:r>
      <w:r w:rsidR="001E45B8">
        <w:rPr>
          <w:sz w:val="24"/>
          <w:szCs w:val="24"/>
        </w:rPr>
        <w:t>ccording to locality and specialty of doctor.</w:t>
      </w:r>
    </w:p>
    <w:p w14:paraId="5248F3BE" w14:textId="77777777" w:rsidR="00927CB8" w:rsidRPr="00CF3924" w:rsidRDefault="00927CB8" w:rsidP="00927CB8">
      <w:pPr>
        <w:pStyle w:val="ListParagraph"/>
        <w:rPr>
          <w:sz w:val="24"/>
          <w:szCs w:val="24"/>
        </w:rPr>
      </w:pPr>
    </w:p>
    <w:p w14:paraId="6E93BBFB" w14:textId="77777777" w:rsidR="00927CB8" w:rsidRPr="00531A8C" w:rsidRDefault="00927CB8" w:rsidP="00927CB8">
      <w:pPr>
        <w:pStyle w:val="ListParagraph"/>
        <w:numPr>
          <w:ilvl w:val="0"/>
          <w:numId w:val="12"/>
        </w:numPr>
        <w:suppressAutoHyphens/>
        <w:autoSpaceDE/>
        <w:autoSpaceDN/>
        <w:spacing w:line="276" w:lineRule="auto"/>
        <w:ind w:left="1418"/>
        <w:rPr>
          <w:sz w:val="24"/>
          <w:szCs w:val="24"/>
        </w:rPr>
      </w:pPr>
      <w:r>
        <w:rPr>
          <w:sz w:val="24"/>
          <w:szCs w:val="24"/>
        </w:rPr>
        <w:t>Patient can see the current appointments and appointment history.</w:t>
      </w:r>
    </w:p>
    <w:p w14:paraId="5FAE5D95" w14:textId="77777777" w:rsidR="00927CB8" w:rsidRPr="00CF3924" w:rsidRDefault="00927CB8" w:rsidP="00927CB8">
      <w:pPr>
        <w:pStyle w:val="ListParagraph"/>
        <w:rPr>
          <w:sz w:val="24"/>
          <w:szCs w:val="24"/>
        </w:rPr>
      </w:pPr>
    </w:p>
    <w:p w14:paraId="5FDC14AE" w14:textId="396C0370" w:rsidR="00927CB8" w:rsidRDefault="00927CB8" w:rsidP="00927CB8">
      <w:pPr>
        <w:pStyle w:val="ListParagraph"/>
        <w:numPr>
          <w:ilvl w:val="0"/>
          <w:numId w:val="12"/>
        </w:numPr>
        <w:suppressAutoHyphens/>
        <w:autoSpaceDE/>
        <w:autoSpaceDN/>
        <w:spacing w:line="276" w:lineRule="auto"/>
        <w:ind w:left="1418"/>
        <w:rPr>
          <w:sz w:val="24"/>
          <w:szCs w:val="24"/>
        </w:rPr>
      </w:pPr>
      <w:r>
        <w:rPr>
          <w:sz w:val="24"/>
          <w:szCs w:val="24"/>
        </w:rPr>
        <w:t xml:space="preserve">Patient can cancel appointment </w:t>
      </w:r>
      <w:r w:rsidR="001E45B8">
        <w:rPr>
          <w:sz w:val="24"/>
          <w:szCs w:val="24"/>
        </w:rPr>
        <w:t>in case</w:t>
      </w:r>
      <w:r>
        <w:rPr>
          <w:sz w:val="24"/>
          <w:szCs w:val="24"/>
        </w:rPr>
        <w:t xml:space="preserve"> of emergency.</w:t>
      </w:r>
    </w:p>
    <w:p w14:paraId="7230C079" w14:textId="77777777" w:rsidR="00927CB8" w:rsidRPr="00867AAF" w:rsidRDefault="00927CB8" w:rsidP="00927CB8">
      <w:pPr>
        <w:pStyle w:val="ListParagraph"/>
        <w:rPr>
          <w:sz w:val="24"/>
          <w:szCs w:val="24"/>
        </w:rPr>
      </w:pPr>
    </w:p>
    <w:p w14:paraId="5354CB28" w14:textId="11565887" w:rsidR="00927CB8" w:rsidRPr="00EA4A46" w:rsidRDefault="00927CB8" w:rsidP="00927CB8">
      <w:pPr>
        <w:pStyle w:val="ListParagraph"/>
        <w:numPr>
          <w:ilvl w:val="0"/>
          <w:numId w:val="12"/>
        </w:numPr>
        <w:suppressAutoHyphens/>
        <w:autoSpaceDE/>
        <w:autoSpaceDN/>
        <w:spacing w:line="276" w:lineRule="auto"/>
        <w:ind w:left="1418"/>
      </w:pPr>
      <w:r>
        <w:rPr>
          <w:sz w:val="24"/>
          <w:szCs w:val="24"/>
        </w:rPr>
        <w:t>Patient can change existing password.</w:t>
      </w:r>
    </w:p>
    <w:p w14:paraId="3B311E71" w14:textId="77777777" w:rsidR="00B63439" w:rsidRPr="00B63439" w:rsidRDefault="00B63439" w:rsidP="00B63439">
      <w:pPr>
        <w:suppressAutoHyphens/>
        <w:autoSpaceDE/>
        <w:autoSpaceDN/>
        <w:spacing w:line="276" w:lineRule="auto"/>
        <w:rPr>
          <w:sz w:val="24"/>
          <w:szCs w:val="24"/>
        </w:rPr>
      </w:pPr>
    </w:p>
    <w:p w14:paraId="2351385D" w14:textId="77777777" w:rsidR="00E800BD" w:rsidRDefault="00E800BD" w:rsidP="00E800BD">
      <w:pPr>
        <w:pStyle w:val="ListParagraph"/>
        <w:numPr>
          <w:ilvl w:val="0"/>
          <w:numId w:val="1"/>
        </w:numPr>
        <w:tabs>
          <w:tab w:val="left" w:pos="539"/>
          <w:tab w:val="left" w:pos="540"/>
        </w:tabs>
        <w:spacing w:before="88"/>
        <w:rPr>
          <w:b/>
          <w:sz w:val="28"/>
        </w:rPr>
      </w:pPr>
      <w:r>
        <w:rPr>
          <w:b/>
          <w:sz w:val="28"/>
        </w:rPr>
        <w:t>N</w:t>
      </w:r>
      <w:r w:rsidR="00FD5676">
        <w:rPr>
          <w:b/>
          <w:sz w:val="28"/>
        </w:rPr>
        <w:t>on</w:t>
      </w:r>
      <w:r>
        <w:rPr>
          <w:b/>
          <w:sz w:val="28"/>
        </w:rPr>
        <w:t>-F</w:t>
      </w:r>
      <w:r w:rsidR="00FD5676">
        <w:rPr>
          <w:b/>
          <w:sz w:val="28"/>
        </w:rPr>
        <w:t>unctional</w:t>
      </w:r>
      <w:r w:rsidR="00DE62CA">
        <w:rPr>
          <w:b/>
          <w:sz w:val="28"/>
        </w:rPr>
        <w:t xml:space="preserve"> </w:t>
      </w:r>
      <w:r>
        <w:rPr>
          <w:b/>
          <w:spacing w:val="-3"/>
          <w:sz w:val="28"/>
        </w:rPr>
        <w:t>R</w:t>
      </w:r>
      <w:r w:rsidR="00FD5676">
        <w:rPr>
          <w:b/>
          <w:spacing w:val="-3"/>
          <w:sz w:val="28"/>
        </w:rPr>
        <w:t>equirement</w:t>
      </w:r>
      <w:r>
        <w:rPr>
          <w:b/>
          <w:spacing w:val="-3"/>
          <w:sz w:val="28"/>
        </w:rPr>
        <w:t>:</w:t>
      </w:r>
    </w:p>
    <w:p w14:paraId="7DEC0D64" w14:textId="77777777" w:rsidR="00E800BD" w:rsidRDefault="00E800BD" w:rsidP="00E800BD">
      <w:pPr>
        <w:pStyle w:val="BodyText"/>
        <w:spacing w:before="2"/>
        <w:rPr>
          <w:b/>
          <w:sz w:val="29"/>
        </w:rPr>
      </w:pPr>
    </w:p>
    <w:p w14:paraId="63CAABB7" w14:textId="77777777" w:rsidR="007552A5" w:rsidRPr="00531A8C" w:rsidRDefault="007552A5" w:rsidP="00531A8C">
      <w:pPr>
        <w:pStyle w:val="BodyText"/>
        <w:numPr>
          <w:ilvl w:val="0"/>
          <w:numId w:val="4"/>
        </w:numPr>
        <w:suppressAutoHyphens/>
        <w:autoSpaceDE/>
        <w:autoSpaceDN/>
        <w:spacing w:after="120" w:line="360" w:lineRule="auto"/>
      </w:pPr>
      <w:r w:rsidRPr="00531A8C">
        <w:t>The website should use professional design, look and feel and color scheme.</w:t>
      </w:r>
    </w:p>
    <w:p w14:paraId="712A6504" w14:textId="666E6A3E" w:rsidR="007552A5" w:rsidRPr="00531A8C" w:rsidRDefault="007552A5" w:rsidP="00531A8C">
      <w:pPr>
        <w:pStyle w:val="BodyText"/>
        <w:numPr>
          <w:ilvl w:val="0"/>
          <w:numId w:val="4"/>
        </w:numPr>
        <w:suppressAutoHyphens/>
        <w:autoSpaceDE/>
        <w:autoSpaceDN/>
        <w:spacing w:after="120" w:line="360" w:lineRule="auto"/>
      </w:pPr>
      <w:r w:rsidRPr="00531A8C">
        <w:t>Users will have no limitations for accessing the application through Internet. The portal being an internet application, it is difficult</w:t>
      </w:r>
      <w:r w:rsidR="00FA0F6C">
        <w:t xml:space="preserve"> to</w:t>
      </w:r>
      <w:r w:rsidRPr="00531A8C">
        <w:t xml:space="preserve"> specify exact number of visitor or users. </w:t>
      </w:r>
      <w:r w:rsidR="00FA0F6C" w:rsidRPr="00531A8C">
        <w:t>Hence,</w:t>
      </w:r>
      <w:r w:rsidRPr="00531A8C">
        <w:t xml:space="preserve"> we will target the system to support between 5 and 10 million users on launch of phase 1. </w:t>
      </w:r>
    </w:p>
    <w:p w14:paraId="02724CFB" w14:textId="77777777" w:rsidR="007552A5" w:rsidRPr="00531A8C" w:rsidRDefault="007552A5" w:rsidP="00531A8C">
      <w:pPr>
        <w:pStyle w:val="BodyText"/>
        <w:numPr>
          <w:ilvl w:val="0"/>
          <w:numId w:val="4"/>
        </w:numPr>
        <w:suppressAutoHyphens/>
        <w:autoSpaceDE/>
        <w:autoSpaceDN/>
        <w:spacing w:after="120" w:line="360" w:lineRule="auto"/>
      </w:pPr>
      <w:r w:rsidRPr="00531A8C">
        <w:t>Being a public website, the site must follow general usability guidelines for menus, navigation, colors, links and other actions provided on the screens.</w:t>
      </w:r>
    </w:p>
    <w:p w14:paraId="57FE9206" w14:textId="7238BAAD" w:rsidR="001D014B" w:rsidRPr="00DE610E" w:rsidRDefault="007552A5" w:rsidP="00DE610E">
      <w:pPr>
        <w:pStyle w:val="BodyText"/>
        <w:numPr>
          <w:ilvl w:val="0"/>
          <w:numId w:val="4"/>
        </w:numPr>
        <w:suppressAutoHyphens/>
        <w:autoSpaceDE/>
        <w:autoSpaceDN/>
        <w:spacing w:after="120" w:line="360" w:lineRule="auto"/>
      </w:pPr>
      <w:r w:rsidRPr="00531A8C">
        <w:t>The system should be designed in such a manner that user will be able to complete tasks in minimum number of steps.</w:t>
      </w:r>
      <w:r w:rsidR="00E800BD" w:rsidRPr="00DE610E">
        <w:br w:type="page"/>
      </w:r>
    </w:p>
    <w:p w14:paraId="5C34E6F1" w14:textId="77777777" w:rsidR="005B6B59" w:rsidRDefault="005B6B59" w:rsidP="005B6B59">
      <w:pPr>
        <w:pStyle w:val="Heading2"/>
        <w:tabs>
          <w:tab w:val="left" w:pos="1046"/>
        </w:tabs>
        <w:spacing w:before="168"/>
        <w:ind w:left="0"/>
        <w:rPr>
          <w:sz w:val="28"/>
          <w:szCs w:val="28"/>
        </w:rPr>
      </w:pPr>
    </w:p>
    <w:p w14:paraId="748C8191" w14:textId="77777777" w:rsidR="0074008B" w:rsidRPr="0074008B" w:rsidRDefault="00531A8C" w:rsidP="005B6B59">
      <w:pPr>
        <w:pStyle w:val="Heading2"/>
        <w:tabs>
          <w:tab w:val="left" w:pos="1046"/>
        </w:tabs>
        <w:spacing w:before="168"/>
        <w:ind w:left="0"/>
        <w:rPr>
          <w:sz w:val="28"/>
          <w:szCs w:val="28"/>
        </w:rPr>
      </w:pPr>
      <w:r>
        <w:rPr>
          <w:sz w:val="28"/>
          <w:szCs w:val="28"/>
        </w:rPr>
        <w:t>5.</w:t>
      </w:r>
      <w:r w:rsidRPr="0074008B">
        <w:rPr>
          <w:sz w:val="28"/>
          <w:szCs w:val="28"/>
        </w:rPr>
        <w:t xml:space="preserve"> Use</w:t>
      </w:r>
      <w:r w:rsidR="0074008B" w:rsidRPr="0074008B">
        <w:rPr>
          <w:sz w:val="28"/>
          <w:szCs w:val="28"/>
        </w:rPr>
        <w:t>-Case</w:t>
      </w:r>
      <w:r w:rsidR="00644762">
        <w:rPr>
          <w:sz w:val="28"/>
          <w:szCs w:val="28"/>
        </w:rPr>
        <w:t xml:space="preserve"> </w:t>
      </w:r>
      <w:r w:rsidR="0074008B" w:rsidRPr="0074008B">
        <w:rPr>
          <w:sz w:val="28"/>
          <w:szCs w:val="28"/>
        </w:rPr>
        <w:t>Diagram</w:t>
      </w:r>
    </w:p>
    <w:p w14:paraId="4D538598" w14:textId="77777777" w:rsidR="0074008B" w:rsidRDefault="0074008B" w:rsidP="001D014B">
      <w:pPr>
        <w:rPr>
          <w:sz w:val="24"/>
        </w:rPr>
      </w:pPr>
    </w:p>
    <w:p w14:paraId="6883AD4E" w14:textId="77777777" w:rsidR="000227F3" w:rsidRDefault="005B6B59" w:rsidP="001D014B">
      <w:pPr>
        <w:rPr>
          <w:b/>
          <w:sz w:val="24"/>
        </w:rPr>
      </w:pPr>
      <w:r>
        <w:rPr>
          <w:b/>
          <w:sz w:val="24"/>
        </w:rPr>
        <w:t>5</w:t>
      </w:r>
      <w:r w:rsidR="00DC004E">
        <w:rPr>
          <w:b/>
          <w:sz w:val="24"/>
        </w:rPr>
        <w:t>.1</w:t>
      </w:r>
      <w:r w:rsidR="000227F3">
        <w:rPr>
          <w:b/>
          <w:sz w:val="24"/>
        </w:rPr>
        <w:t xml:space="preserve"> Admin</w:t>
      </w:r>
    </w:p>
    <w:p w14:paraId="70E043A8" w14:textId="77777777" w:rsidR="000227F3" w:rsidRDefault="000227F3" w:rsidP="001D014B">
      <w:pPr>
        <w:rPr>
          <w:b/>
          <w:sz w:val="24"/>
        </w:rPr>
      </w:pPr>
    </w:p>
    <w:p w14:paraId="4C8D78D3" w14:textId="77777777" w:rsidR="000227F3" w:rsidRDefault="000227F3" w:rsidP="001D014B">
      <w:pPr>
        <w:rPr>
          <w:b/>
          <w:sz w:val="24"/>
        </w:rPr>
      </w:pPr>
    </w:p>
    <w:p w14:paraId="368ED4E9" w14:textId="77777777" w:rsidR="000227F3" w:rsidRDefault="000227F3" w:rsidP="001D014B">
      <w:pPr>
        <w:rPr>
          <w:b/>
          <w:sz w:val="24"/>
        </w:rPr>
      </w:pPr>
      <w:r>
        <w:rPr>
          <w:noProof/>
        </w:rPr>
        <w:drawing>
          <wp:anchor distT="0" distB="0" distL="114300" distR="114300" simplePos="0" relativeHeight="251658240" behindDoc="0" locked="0" layoutInCell="1" allowOverlap="1" wp14:anchorId="2B380720" wp14:editId="7AF2AC18">
            <wp:simplePos x="854015" y="2053087"/>
            <wp:positionH relativeFrom="column">
              <wp:align>left</wp:align>
            </wp:positionH>
            <wp:positionV relativeFrom="paragraph">
              <wp:align>top</wp:align>
            </wp:positionV>
            <wp:extent cx="4191000" cy="455295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91000" cy="4552950"/>
                    </a:xfrm>
                    <a:prstGeom prst="rect">
                      <a:avLst/>
                    </a:prstGeom>
                  </pic:spPr>
                </pic:pic>
              </a:graphicData>
            </a:graphic>
          </wp:anchor>
        </w:drawing>
      </w:r>
    </w:p>
    <w:p w14:paraId="08C0FD22" w14:textId="77777777" w:rsidR="000227F3" w:rsidRPr="000227F3" w:rsidRDefault="000227F3" w:rsidP="000227F3">
      <w:pPr>
        <w:rPr>
          <w:sz w:val="24"/>
        </w:rPr>
      </w:pPr>
    </w:p>
    <w:p w14:paraId="3442A199" w14:textId="77777777" w:rsidR="000227F3" w:rsidRPr="000227F3" w:rsidRDefault="000227F3" w:rsidP="000227F3">
      <w:pPr>
        <w:rPr>
          <w:sz w:val="24"/>
        </w:rPr>
      </w:pPr>
    </w:p>
    <w:p w14:paraId="1FAE2B14" w14:textId="77777777" w:rsidR="000227F3" w:rsidRPr="000227F3" w:rsidRDefault="000227F3" w:rsidP="000227F3">
      <w:pPr>
        <w:rPr>
          <w:sz w:val="24"/>
        </w:rPr>
      </w:pPr>
    </w:p>
    <w:p w14:paraId="538A80DC" w14:textId="77777777" w:rsidR="000227F3" w:rsidRPr="000227F3" w:rsidRDefault="000227F3" w:rsidP="000227F3">
      <w:pPr>
        <w:rPr>
          <w:sz w:val="24"/>
        </w:rPr>
      </w:pPr>
    </w:p>
    <w:p w14:paraId="22A2DA07" w14:textId="77777777" w:rsidR="000227F3" w:rsidRPr="000227F3" w:rsidRDefault="000227F3" w:rsidP="000227F3">
      <w:pPr>
        <w:rPr>
          <w:sz w:val="24"/>
        </w:rPr>
      </w:pPr>
    </w:p>
    <w:p w14:paraId="0F359AA5" w14:textId="77777777" w:rsidR="000227F3" w:rsidRPr="000227F3" w:rsidRDefault="000227F3" w:rsidP="000227F3">
      <w:pPr>
        <w:rPr>
          <w:sz w:val="24"/>
        </w:rPr>
      </w:pPr>
    </w:p>
    <w:p w14:paraId="6DF67133" w14:textId="77777777" w:rsidR="000227F3" w:rsidRPr="000227F3" w:rsidRDefault="000227F3" w:rsidP="000227F3">
      <w:pPr>
        <w:rPr>
          <w:sz w:val="24"/>
        </w:rPr>
      </w:pPr>
    </w:p>
    <w:p w14:paraId="14FE11F3" w14:textId="77777777" w:rsidR="000227F3" w:rsidRPr="000227F3" w:rsidRDefault="000227F3" w:rsidP="000227F3">
      <w:pPr>
        <w:rPr>
          <w:sz w:val="24"/>
        </w:rPr>
      </w:pPr>
    </w:p>
    <w:p w14:paraId="02018F2E" w14:textId="77777777" w:rsidR="000227F3" w:rsidRPr="000227F3" w:rsidRDefault="000227F3" w:rsidP="000227F3">
      <w:pPr>
        <w:rPr>
          <w:sz w:val="24"/>
        </w:rPr>
      </w:pPr>
    </w:p>
    <w:p w14:paraId="4341111D" w14:textId="77777777" w:rsidR="000227F3" w:rsidRPr="000227F3" w:rsidRDefault="000227F3" w:rsidP="000227F3">
      <w:pPr>
        <w:rPr>
          <w:sz w:val="24"/>
        </w:rPr>
      </w:pPr>
    </w:p>
    <w:p w14:paraId="04B19451" w14:textId="77777777" w:rsidR="000227F3" w:rsidRPr="000227F3" w:rsidRDefault="000227F3" w:rsidP="000227F3">
      <w:pPr>
        <w:rPr>
          <w:sz w:val="24"/>
        </w:rPr>
      </w:pPr>
    </w:p>
    <w:p w14:paraId="5A67ED8B" w14:textId="77777777" w:rsidR="000227F3" w:rsidRPr="000227F3" w:rsidRDefault="000227F3" w:rsidP="000227F3">
      <w:pPr>
        <w:rPr>
          <w:sz w:val="24"/>
        </w:rPr>
      </w:pPr>
    </w:p>
    <w:p w14:paraId="00AD498B" w14:textId="77777777" w:rsidR="000227F3" w:rsidRPr="000227F3" w:rsidRDefault="000227F3" w:rsidP="000227F3">
      <w:pPr>
        <w:rPr>
          <w:sz w:val="24"/>
        </w:rPr>
      </w:pPr>
    </w:p>
    <w:p w14:paraId="60B0835C" w14:textId="77777777" w:rsidR="000227F3" w:rsidRPr="000227F3" w:rsidRDefault="000227F3" w:rsidP="000227F3">
      <w:pPr>
        <w:rPr>
          <w:sz w:val="24"/>
        </w:rPr>
      </w:pPr>
    </w:p>
    <w:p w14:paraId="60901A8C" w14:textId="77777777" w:rsidR="000227F3" w:rsidRPr="000227F3" w:rsidRDefault="000227F3" w:rsidP="000227F3">
      <w:pPr>
        <w:rPr>
          <w:sz w:val="24"/>
        </w:rPr>
      </w:pPr>
    </w:p>
    <w:p w14:paraId="16908F15" w14:textId="77777777" w:rsidR="000227F3" w:rsidRPr="000227F3" w:rsidRDefault="000227F3" w:rsidP="000227F3">
      <w:pPr>
        <w:rPr>
          <w:sz w:val="24"/>
        </w:rPr>
      </w:pPr>
    </w:p>
    <w:p w14:paraId="6BFF3AC5" w14:textId="77777777" w:rsidR="000227F3" w:rsidRPr="000227F3" w:rsidRDefault="000227F3" w:rsidP="000227F3">
      <w:pPr>
        <w:rPr>
          <w:sz w:val="24"/>
        </w:rPr>
      </w:pPr>
    </w:p>
    <w:p w14:paraId="48ED2E2D" w14:textId="77777777" w:rsidR="000227F3" w:rsidRPr="000227F3" w:rsidRDefault="000227F3" w:rsidP="000227F3">
      <w:pPr>
        <w:rPr>
          <w:sz w:val="24"/>
        </w:rPr>
      </w:pPr>
    </w:p>
    <w:p w14:paraId="07678AD5" w14:textId="77777777" w:rsidR="000227F3" w:rsidRPr="000227F3" w:rsidRDefault="000227F3" w:rsidP="000227F3">
      <w:pPr>
        <w:rPr>
          <w:sz w:val="24"/>
        </w:rPr>
      </w:pPr>
    </w:p>
    <w:p w14:paraId="4F5256C2" w14:textId="77777777" w:rsidR="000227F3" w:rsidRPr="000227F3" w:rsidRDefault="000227F3" w:rsidP="000227F3">
      <w:pPr>
        <w:rPr>
          <w:sz w:val="24"/>
        </w:rPr>
      </w:pPr>
    </w:p>
    <w:p w14:paraId="6EB2C942" w14:textId="77777777" w:rsidR="000227F3" w:rsidRPr="000227F3" w:rsidRDefault="000227F3" w:rsidP="000227F3">
      <w:pPr>
        <w:rPr>
          <w:sz w:val="24"/>
        </w:rPr>
      </w:pPr>
    </w:p>
    <w:p w14:paraId="3518DCE1" w14:textId="77777777" w:rsidR="000227F3" w:rsidRDefault="000227F3" w:rsidP="001D014B">
      <w:pPr>
        <w:rPr>
          <w:b/>
          <w:sz w:val="24"/>
        </w:rPr>
      </w:pPr>
    </w:p>
    <w:p w14:paraId="126D94FC" w14:textId="77777777" w:rsidR="000227F3" w:rsidRDefault="000227F3" w:rsidP="001D014B">
      <w:pPr>
        <w:rPr>
          <w:b/>
          <w:sz w:val="24"/>
        </w:rPr>
      </w:pPr>
    </w:p>
    <w:p w14:paraId="46B2EBD3" w14:textId="77777777" w:rsidR="000227F3" w:rsidRDefault="000227F3" w:rsidP="001D014B">
      <w:pPr>
        <w:rPr>
          <w:b/>
          <w:sz w:val="24"/>
        </w:rPr>
      </w:pPr>
    </w:p>
    <w:p w14:paraId="00678D1A" w14:textId="77777777" w:rsidR="000227F3" w:rsidRDefault="000227F3" w:rsidP="001D014B">
      <w:pPr>
        <w:rPr>
          <w:b/>
          <w:sz w:val="24"/>
        </w:rPr>
      </w:pPr>
    </w:p>
    <w:p w14:paraId="1F9CBCB8" w14:textId="77777777" w:rsidR="000227F3" w:rsidRDefault="000227F3" w:rsidP="000227F3">
      <w:pPr>
        <w:pStyle w:val="BodyText"/>
        <w:spacing w:before="90"/>
        <w:ind w:left="1932" w:right="2424"/>
      </w:pPr>
      <w:r>
        <w:t>`Fig. Use-Case Diagram for Admin</w:t>
      </w:r>
    </w:p>
    <w:p w14:paraId="674E00C7" w14:textId="590DC5BB" w:rsidR="000227F3" w:rsidRPr="000227F3" w:rsidRDefault="000227F3" w:rsidP="001D014B">
      <w:pPr>
        <w:rPr>
          <w:b/>
          <w:sz w:val="24"/>
        </w:rPr>
        <w:sectPr w:rsidR="000227F3" w:rsidRPr="000227F3">
          <w:footerReference w:type="default" r:id="rId15"/>
          <w:pgSz w:w="11900" w:h="16840"/>
          <w:pgMar w:top="1320" w:right="1020" w:bottom="1220" w:left="1340" w:header="720" w:footer="1034" w:gutter="0"/>
          <w:cols w:space="720"/>
        </w:sectPr>
      </w:pPr>
      <w:r>
        <w:rPr>
          <w:b/>
          <w:sz w:val="24"/>
        </w:rPr>
        <w:br w:type="textWrapping" w:clear="all"/>
      </w:r>
    </w:p>
    <w:p w14:paraId="3680C72F" w14:textId="77777777" w:rsidR="001F55F9" w:rsidRDefault="001F55F9"/>
    <w:p w14:paraId="05661757" w14:textId="3C5DE7E0" w:rsidR="007A12C5" w:rsidRDefault="005B6B59" w:rsidP="007A12C5">
      <w:pPr>
        <w:pStyle w:val="Heading2"/>
        <w:spacing w:before="86"/>
      </w:pPr>
      <w:r>
        <w:t>5</w:t>
      </w:r>
      <w:r w:rsidR="00DC004E">
        <w:t>.2</w:t>
      </w:r>
      <w:r w:rsidR="004E6F0D">
        <w:t xml:space="preserve"> </w:t>
      </w:r>
      <w:r w:rsidR="000227F3">
        <w:t>Doctor</w:t>
      </w:r>
    </w:p>
    <w:p w14:paraId="79954594" w14:textId="6E9B2A5C" w:rsidR="000227F3" w:rsidRDefault="000227F3" w:rsidP="000227F3"/>
    <w:p w14:paraId="57582C41" w14:textId="77777777" w:rsidR="000227F3" w:rsidRDefault="000227F3" w:rsidP="000227F3">
      <w:pPr>
        <w:jc w:val="center"/>
      </w:pPr>
      <w:r>
        <w:rPr>
          <w:noProof/>
        </w:rPr>
        <w:drawing>
          <wp:inline distT="0" distB="0" distL="0" distR="0" wp14:anchorId="49EA59F4" wp14:editId="3E89CFAA">
            <wp:extent cx="4714875" cy="58007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4875" cy="5800725"/>
                    </a:xfrm>
                    <a:prstGeom prst="rect">
                      <a:avLst/>
                    </a:prstGeom>
                  </pic:spPr>
                </pic:pic>
              </a:graphicData>
            </a:graphic>
          </wp:inline>
        </w:drawing>
      </w:r>
    </w:p>
    <w:p w14:paraId="202C6F54" w14:textId="4A7721CA" w:rsidR="007A12C5" w:rsidRDefault="007A12C5" w:rsidP="000227F3">
      <w:pPr>
        <w:jc w:val="center"/>
      </w:pPr>
      <w:r>
        <w:t xml:space="preserve">Fig. Use-Case Diagram for </w:t>
      </w:r>
      <w:r w:rsidR="000227F3">
        <w:t>Doctor</w:t>
      </w:r>
    </w:p>
    <w:p w14:paraId="63B7BA6D" w14:textId="77777777" w:rsidR="007A12C5" w:rsidRDefault="007A12C5" w:rsidP="007A12C5">
      <w:r>
        <w:br/>
      </w:r>
      <w:r>
        <w:br/>
      </w:r>
      <w:r>
        <w:br/>
      </w:r>
    </w:p>
    <w:p w14:paraId="1A77DF26" w14:textId="77777777" w:rsidR="007A12C5" w:rsidRDefault="007A12C5">
      <w:pPr>
        <w:widowControl/>
        <w:autoSpaceDE/>
        <w:autoSpaceDN/>
        <w:spacing w:after="160" w:line="259" w:lineRule="auto"/>
      </w:pPr>
      <w:r>
        <w:br w:type="page"/>
      </w:r>
    </w:p>
    <w:p w14:paraId="03B8740C" w14:textId="1123F7EB" w:rsidR="001F55F9" w:rsidRDefault="005B6B59" w:rsidP="007A12C5">
      <w:pPr>
        <w:rPr>
          <w:noProof/>
          <w:sz w:val="24"/>
          <w:lang w:bidi="ar-SA"/>
        </w:rPr>
      </w:pPr>
      <w:r w:rsidRPr="005B6B59">
        <w:rPr>
          <w:b/>
          <w:bCs/>
        </w:rPr>
        <w:lastRenderedPageBreak/>
        <w:t>5</w:t>
      </w:r>
      <w:r w:rsidR="00DC004E" w:rsidRPr="005B6B59">
        <w:rPr>
          <w:b/>
          <w:bCs/>
        </w:rPr>
        <w:t>.3</w:t>
      </w:r>
      <w:r w:rsidR="00126F98">
        <w:rPr>
          <w:b/>
          <w:bCs/>
        </w:rPr>
        <w:t xml:space="preserve"> </w:t>
      </w:r>
      <w:r w:rsidR="000227F3">
        <w:rPr>
          <w:b/>
          <w:bCs/>
        </w:rPr>
        <w:t>Patient</w:t>
      </w:r>
      <w:r w:rsidR="007A12C5">
        <w:br/>
      </w:r>
    </w:p>
    <w:p w14:paraId="006B0F53" w14:textId="4A6B132E" w:rsidR="00126F98" w:rsidRDefault="000E26D8" w:rsidP="000E26D8">
      <w:pPr>
        <w:jc w:val="center"/>
        <w:rPr>
          <w:noProof/>
          <w:sz w:val="24"/>
          <w:lang w:bidi="ar-SA"/>
        </w:rPr>
      </w:pPr>
      <w:r>
        <w:rPr>
          <w:noProof/>
        </w:rPr>
        <w:drawing>
          <wp:inline distT="0" distB="0" distL="0" distR="0" wp14:anchorId="08CBA900" wp14:editId="081F1DF3">
            <wp:extent cx="4067175" cy="57245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5724525"/>
                    </a:xfrm>
                    <a:prstGeom prst="rect">
                      <a:avLst/>
                    </a:prstGeom>
                  </pic:spPr>
                </pic:pic>
              </a:graphicData>
            </a:graphic>
          </wp:inline>
        </w:drawing>
      </w:r>
    </w:p>
    <w:p w14:paraId="1BB640BB" w14:textId="2BEAA267" w:rsidR="00126F98" w:rsidRDefault="00126F98" w:rsidP="007A12C5"/>
    <w:p w14:paraId="5648AF86" w14:textId="27EC4D8F" w:rsidR="007A12C5" w:rsidRDefault="007A12C5" w:rsidP="007A12C5">
      <w:pPr>
        <w:pStyle w:val="BodyText"/>
        <w:spacing w:before="90"/>
        <w:ind w:left="1932" w:right="2424"/>
        <w:jc w:val="center"/>
      </w:pPr>
      <w:r>
        <w:t xml:space="preserve">Fig. Use-Case Diagram for </w:t>
      </w:r>
      <w:r w:rsidR="000227F3">
        <w:t>Patient</w:t>
      </w:r>
    </w:p>
    <w:p w14:paraId="3D82863D" w14:textId="77777777" w:rsidR="007A12C5" w:rsidRDefault="007A12C5" w:rsidP="007A12C5"/>
    <w:p w14:paraId="5364B4D7" w14:textId="77777777" w:rsidR="007A12C5" w:rsidRDefault="007A12C5" w:rsidP="007A12C5">
      <w:pPr>
        <w:pStyle w:val="BodyText"/>
        <w:spacing w:before="1"/>
        <w:rPr>
          <w:b/>
          <w:sz w:val="11"/>
        </w:rPr>
      </w:pPr>
    </w:p>
    <w:p w14:paraId="597A7E69" w14:textId="77777777" w:rsidR="007A12C5" w:rsidRDefault="007A12C5" w:rsidP="007A12C5">
      <w:pPr>
        <w:pStyle w:val="BodyText"/>
        <w:spacing w:before="90"/>
        <w:ind w:left="1932" w:right="2424"/>
        <w:jc w:val="center"/>
      </w:pPr>
    </w:p>
    <w:p w14:paraId="4B5067F9" w14:textId="77777777" w:rsidR="007A12C5" w:rsidRDefault="007A12C5">
      <w:pPr>
        <w:widowControl/>
        <w:autoSpaceDE/>
        <w:autoSpaceDN/>
        <w:spacing w:after="160" w:line="259" w:lineRule="auto"/>
        <w:rPr>
          <w:sz w:val="24"/>
          <w:szCs w:val="24"/>
        </w:rPr>
      </w:pPr>
      <w:r>
        <w:br w:type="page"/>
      </w:r>
    </w:p>
    <w:p w14:paraId="66B18F86" w14:textId="77777777" w:rsidR="007A12C5" w:rsidRDefault="007A12C5" w:rsidP="008C1592">
      <w:pPr>
        <w:pStyle w:val="BodyText"/>
        <w:spacing w:before="90"/>
        <w:ind w:right="2424"/>
      </w:pPr>
    </w:p>
    <w:p w14:paraId="44DC003D" w14:textId="77777777" w:rsidR="001F55F9" w:rsidRPr="00BD3E66" w:rsidRDefault="005B6B59" w:rsidP="00BD3E66">
      <w:pPr>
        <w:tabs>
          <w:tab w:val="left" w:pos="840"/>
          <w:tab w:val="left" w:pos="841"/>
        </w:tabs>
        <w:spacing w:before="59"/>
        <w:rPr>
          <w:b/>
          <w:sz w:val="28"/>
        </w:rPr>
      </w:pPr>
      <w:bookmarkStart w:id="3" w:name="5._Database_Design:"/>
      <w:bookmarkEnd w:id="3"/>
      <w:r w:rsidRPr="00BD3E66">
        <w:rPr>
          <w:b/>
          <w:sz w:val="28"/>
        </w:rPr>
        <w:t>6.</w:t>
      </w:r>
      <w:r w:rsidR="00442AE8" w:rsidRPr="00BD3E66">
        <w:rPr>
          <w:b/>
          <w:sz w:val="28"/>
        </w:rPr>
        <w:t xml:space="preserve">  Database Design:</w:t>
      </w:r>
    </w:p>
    <w:p w14:paraId="470207F7" w14:textId="77777777" w:rsidR="001F55F9" w:rsidRDefault="001F55F9">
      <w:pPr>
        <w:pStyle w:val="ListParagraph"/>
        <w:tabs>
          <w:tab w:val="left" w:pos="840"/>
          <w:tab w:val="left" w:pos="841"/>
        </w:tabs>
        <w:spacing w:before="59"/>
        <w:ind w:left="120" w:firstLine="0"/>
        <w:rPr>
          <w:b/>
          <w:sz w:val="28"/>
          <w:u w:val="single"/>
        </w:rPr>
      </w:pPr>
    </w:p>
    <w:p w14:paraId="33F86679" w14:textId="30B03B3C" w:rsidR="00474393" w:rsidRDefault="00474393" w:rsidP="00474393">
      <w:pPr>
        <w:keepNext/>
        <w:rPr>
          <w:rFonts w:ascii="Calibri" w:eastAsia="Calibri" w:hAnsi="Calibri" w:cs="Calibri"/>
          <w:b/>
          <w:sz w:val="26"/>
        </w:rPr>
      </w:pPr>
      <w:r>
        <w:rPr>
          <w:rFonts w:ascii="Calibri" w:eastAsia="Calibri" w:hAnsi="Calibri" w:cs="Calibri"/>
          <w:b/>
          <w:sz w:val="26"/>
        </w:rPr>
        <w:t>1]</w:t>
      </w:r>
      <w:r w:rsidR="00BB27BA">
        <w:rPr>
          <w:rFonts w:ascii="Calibri" w:eastAsia="Calibri" w:hAnsi="Calibri" w:cs="Calibri"/>
          <w:b/>
          <w:sz w:val="26"/>
        </w:rPr>
        <w:t xml:space="preserve"> L</w:t>
      </w:r>
      <w:r w:rsidR="00045F26">
        <w:rPr>
          <w:rFonts w:ascii="Calibri" w:eastAsia="Calibri" w:hAnsi="Calibri" w:cs="Calibri"/>
          <w:b/>
          <w:sz w:val="26"/>
        </w:rPr>
        <w:t>ogin table</w:t>
      </w:r>
    </w:p>
    <w:p w14:paraId="5B7FFE55" w14:textId="77777777" w:rsidR="00474393" w:rsidRDefault="00474393" w:rsidP="00474393">
      <w:pPr>
        <w:keepNext/>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1800"/>
        <w:gridCol w:w="1617"/>
        <w:gridCol w:w="711"/>
        <w:gridCol w:w="1364"/>
        <w:gridCol w:w="1066"/>
        <w:gridCol w:w="2694"/>
      </w:tblGrid>
      <w:tr w:rsidR="00045F26" w14:paraId="5BA04D9C" w14:textId="77777777" w:rsidTr="00045F26">
        <w:trPr>
          <w:trHeight w:val="1"/>
        </w:trPr>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FE6D6E" w14:textId="77777777" w:rsidR="00045F26" w:rsidRDefault="00045F26" w:rsidP="00045F26">
            <w:pPr>
              <w:jc w:val="center"/>
            </w:pPr>
            <w:r>
              <w:rPr>
                <w:b/>
                <w:sz w:val="26"/>
              </w:rPr>
              <w:t>Field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8DFF7" w14:textId="77777777" w:rsidR="00045F26" w:rsidRDefault="00045F26" w:rsidP="00045F26">
            <w:pPr>
              <w:jc w:val="center"/>
            </w:pPr>
            <w:r>
              <w:rPr>
                <w:b/>
                <w:sz w:val="26"/>
              </w:rPr>
              <w:t>Type</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4D9C1" w14:textId="77777777" w:rsidR="00045F26" w:rsidRDefault="00045F26" w:rsidP="00045F26">
            <w:pPr>
              <w:jc w:val="center"/>
            </w:pPr>
            <w:r>
              <w:rPr>
                <w:b/>
                <w:sz w:val="26"/>
              </w:rPr>
              <w:t>Null</w:t>
            </w:r>
          </w:p>
        </w:tc>
        <w:tc>
          <w:tcPr>
            <w:tcW w:w="1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D27E7A" w14:textId="77777777" w:rsidR="00045F26" w:rsidRDefault="00045F26" w:rsidP="00045F26">
            <w:pPr>
              <w:jc w:val="center"/>
            </w:pPr>
            <w:r>
              <w:rPr>
                <w:b/>
                <w:sz w:val="26"/>
              </w:rPr>
              <w:t>Key</w:t>
            </w: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B0575" w14:textId="77777777" w:rsidR="00045F26" w:rsidRDefault="00045F26" w:rsidP="00045F26">
            <w:pPr>
              <w:jc w:val="center"/>
            </w:pPr>
            <w:r>
              <w:rPr>
                <w:b/>
                <w:sz w:val="26"/>
              </w:rPr>
              <w:t>Default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1D4300" w14:textId="77777777" w:rsidR="00045F26" w:rsidRDefault="00045F26" w:rsidP="00045F26">
            <w:pPr>
              <w:jc w:val="center"/>
            </w:pPr>
            <w:r>
              <w:rPr>
                <w:b/>
                <w:sz w:val="26"/>
              </w:rPr>
              <w:t>Description</w:t>
            </w:r>
          </w:p>
        </w:tc>
      </w:tr>
      <w:tr w:rsidR="00045F26" w14:paraId="3A3EAAAB" w14:textId="77777777" w:rsidTr="00045F26">
        <w:trPr>
          <w:trHeight w:val="1"/>
        </w:trPr>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CE4831" w14:textId="1665DED4" w:rsidR="00045F26" w:rsidRDefault="00076886" w:rsidP="00045F26">
            <w:pPr>
              <w:jc w:val="both"/>
            </w:pPr>
            <w:proofErr w:type="spellStart"/>
            <w:r>
              <w:rPr>
                <w:sz w:val="26"/>
              </w:rPr>
              <w:t>l</w:t>
            </w:r>
            <w:r w:rsidR="00045F26">
              <w:rPr>
                <w:sz w:val="26"/>
              </w:rPr>
              <w:t>ogin</w:t>
            </w:r>
            <w:r>
              <w:rPr>
                <w:sz w:val="26"/>
              </w:rPr>
              <w:t>_id</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45692" w14:textId="77777777" w:rsidR="00045F26" w:rsidRDefault="00045F26" w:rsidP="00045F26">
            <w:pPr>
              <w:jc w:val="both"/>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9DF8D" w14:textId="77777777" w:rsidR="00045F26" w:rsidRDefault="00045F26" w:rsidP="00045F26">
            <w:pPr>
              <w:jc w:val="both"/>
            </w:pPr>
            <w:r>
              <w:rPr>
                <w:sz w:val="26"/>
              </w:rPr>
              <w:t>No</w:t>
            </w:r>
          </w:p>
        </w:tc>
        <w:tc>
          <w:tcPr>
            <w:tcW w:w="1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B20D20" w14:textId="77777777" w:rsidR="00045F26" w:rsidRDefault="00045F26" w:rsidP="00045F26">
            <w:pPr>
              <w:jc w:val="both"/>
            </w:pPr>
            <w:r>
              <w:rPr>
                <w:sz w:val="26"/>
              </w:rPr>
              <w:t>Primary key</w:t>
            </w: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E437E" w14:textId="77777777" w:rsidR="00045F26" w:rsidRPr="00832189" w:rsidRDefault="00045F26" w:rsidP="00045F26">
            <w:pPr>
              <w:jc w:val="both"/>
              <w:rPr>
                <w:sz w:val="26"/>
                <w:szCs w:val="26"/>
              </w:rPr>
            </w:pPr>
            <w:r>
              <w:rPr>
                <w:sz w:val="26"/>
                <w:szCs w:val="26"/>
              </w:rPr>
              <w:t>AI</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5FFB75" w14:textId="77777777" w:rsidR="00045F26" w:rsidRDefault="00045F26" w:rsidP="00045F26">
            <w:pPr>
              <w:jc w:val="both"/>
            </w:pPr>
            <w:r>
              <w:rPr>
                <w:sz w:val="26"/>
              </w:rPr>
              <w:t>Login ID</w:t>
            </w:r>
          </w:p>
        </w:tc>
      </w:tr>
      <w:tr w:rsidR="00045F26" w14:paraId="4E9E91B5" w14:textId="77777777" w:rsidTr="00045F26">
        <w:trPr>
          <w:trHeight w:val="1"/>
        </w:trPr>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642EE" w14:textId="4E8D0EBE" w:rsidR="00045F26" w:rsidRDefault="00076886" w:rsidP="00045F26">
            <w:pPr>
              <w:jc w:val="both"/>
            </w:pPr>
            <w:proofErr w:type="spellStart"/>
            <w:r>
              <w:rPr>
                <w:sz w:val="26"/>
              </w:rPr>
              <w:t>user_name</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27204" w14:textId="77777777" w:rsidR="00045F26" w:rsidRDefault="00045F26" w:rsidP="00045F2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CB6DB" w14:textId="77777777" w:rsidR="00045F26" w:rsidRDefault="00045F26" w:rsidP="00045F26">
            <w:r>
              <w:rPr>
                <w:sz w:val="26"/>
              </w:rPr>
              <w:t>No</w:t>
            </w:r>
          </w:p>
        </w:tc>
        <w:tc>
          <w:tcPr>
            <w:tcW w:w="1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3FBA43" w14:textId="77777777" w:rsidR="00045F26" w:rsidRDefault="00045F26" w:rsidP="00045F26">
            <w:pPr>
              <w:jc w:val="both"/>
              <w:rPr>
                <w:rFonts w:ascii="Calibri" w:eastAsia="Calibri" w:hAnsi="Calibri" w:cs="Calibri"/>
              </w:rPr>
            </w:pP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979D9" w14:textId="77777777" w:rsidR="00045F26" w:rsidRDefault="00045F26" w:rsidP="00045F26"/>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46E0B" w14:textId="77777777" w:rsidR="00045F26" w:rsidRDefault="00045F26" w:rsidP="00045F26">
            <w:pPr>
              <w:jc w:val="both"/>
            </w:pPr>
            <w:r>
              <w:rPr>
                <w:sz w:val="26"/>
              </w:rPr>
              <w:t>User Name</w:t>
            </w:r>
          </w:p>
        </w:tc>
      </w:tr>
      <w:tr w:rsidR="00045F26" w14:paraId="7714295A" w14:textId="77777777" w:rsidTr="00045F26">
        <w:trPr>
          <w:trHeight w:val="1"/>
        </w:trPr>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48B44E" w14:textId="6F839EA1" w:rsidR="00045F26" w:rsidRDefault="00076886" w:rsidP="00045F26">
            <w:pPr>
              <w:jc w:val="both"/>
            </w:pPr>
            <w:r>
              <w:rPr>
                <w:sz w:val="26"/>
              </w:rPr>
              <w:t>pass</w:t>
            </w:r>
            <w:r w:rsidR="00045F26">
              <w:rPr>
                <w:sz w:val="26"/>
              </w:rPr>
              <w:t>w</w:t>
            </w:r>
            <w:r>
              <w:rPr>
                <w:sz w:val="26"/>
              </w:rPr>
              <w:t>or</w:t>
            </w:r>
            <w:r w:rsidR="00045F26">
              <w:rPr>
                <w:sz w:val="26"/>
              </w:rPr>
              <w:t>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9EF39" w14:textId="77777777" w:rsidR="00045F26" w:rsidRDefault="00045F26" w:rsidP="00045F2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B4436" w14:textId="77777777" w:rsidR="00045F26" w:rsidRDefault="00045F26" w:rsidP="00045F26">
            <w:r>
              <w:rPr>
                <w:sz w:val="26"/>
              </w:rPr>
              <w:t>No</w:t>
            </w:r>
          </w:p>
        </w:tc>
        <w:tc>
          <w:tcPr>
            <w:tcW w:w="1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9491AC" w14:textId="77777777" w:rsidR="00045F26" w:rsidRDefault="00045F26" w:rsidP="00045F26">
            <w:pPr>
              <w:jc w:val="both"/>
              <w:rPr>
                <w:rFonts w:ascii="Calibri" w:eastAsia="Calibri" w:hAnsi="Calibri" w:cs="Calibri"/>
              </w:rPr>
            </w:pP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A56D52" w14:textId="77777777" w:rsidR="00045F26" w:rsidRDefault="00045F26" w:rsidP="00045F26"/>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FA39A" w14:textId="77777777" w:rsidR="00045F26" w:rsidRDefault="00045F26" w:rsidP="00045F26">
            <w:pPr>
              <w:jc w:val="both"/>
            </w:pPr>
            <w:r>
              <w:rPr>
                <w:sz w:val="26"/>
              </w:rPr>
              <w:t>User Password</w:t>
            </w:r>
          </w:p>
        </w:tc>
      </w:tr>
      <w:tr w:rsidR="00045F26" w14:paraId="04DA1A01" w14:textId="77777777" w:rsidTr="00045F26">
        <w:trPr>
          <w:trHeight w:val="1"/>
        </w:trPr>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835CCD" w14:textId="5464792C" w:rsidR="00045F26" w:rsidRDefault="00076886" w:rsidP="00045F26">
            <w:pPr>
              <w:jc w:val="both"/>
              <w:rPr>
                <w:sz w:val="26"/>
              </w:rPr>
            </w:pPr>
            <w:proofErr w:type="spellStart"/>
            <w:r>
              <w:rPr>
                <w:sz w:val="26"/>
              </w:rPr>
              <w:t>user_type</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C0F18" w14:textId="04CC67AE" w:rsidR="00045F26" w:rsidRDefault="00045F26" w:rsidP="00045F26">
            <w:pPr>
              <w:jc w:val="both"/>
              <w:rPr>
                <w:sz w:val="26"/>
              </w:rPr>
            </w:pPr>
            <w:proofErr w:type="gramStart"/>
            <w:r>
              <w:rPr>
                <w:sz w:val="26"/>
              </w:rPr>
              <w:t>Varchar(</w:t>
            </w:r>
            <w:proofErr w:type="gramEnd"/>
            <w:r w:rsidR="00076886">
              <w:rPr>
                <w:sz w:val="26"/>
              </w:rPr>
              <w:t>10</w:t>
            </w:r>
            <w:r>
              <w:rPr>
                <w:sz w:val="26"/>
              </w:rPr>
              <w:t>)</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2BF7C3" w14:textId="77777777" w:rsidR="00045F26" w:rsidRDefault="00045F26" w:rsidP="00045F26">
            <w:pPr>
              <w:rPr>
                <w:sz w:val="26"/>
              </w:rPr>
            </w:pPr>
            <w:r>
              <w:rPr>
                <w:sz w:val="26"/>
              </w:rPr>
              <w:t>No</w:t>
            </w:r>
          </w:p>
        </w:tc>
        <w:tc>
          <w:tcPr>
            <w:tcW w:w="1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CCF132" w14:textId="77777777" w:rsidR="00045F26" w:rsidRDefault="00045F26" w:rsidP="00045F26">
            <w:pPr>
              <w:jc w:val="both"/>
              <w:rPr>
                <w:rFonts w:ascii="Calibri" w:eastAsia="Calibri" w:hAnsi="Calibri" w:cs="Calibri"/>
              </w:rPr>
            </w:pP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4DE0A9" w14:textId="77777777" w:rsidR="00045F26" w:rsidRDefault="00045F26" w:rsidP="00045F26">
            <w:pPr>
              <w:rPr>
                <w:sz w:val="26"/>
              </w:rPr>
            </w:pP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B07089" w14:textId="761CA31C" w:rsidR="00045F26" w:rsidRDefault="00076886" w:rsidP="00045F26">
            <w:pPr>
              <w:jc w:val="both"/>
              <w:rPr>
                <w:sz w:val="26"/>
              </w:rPr>
            </w:pPr>
            <w:r>
              <w:rPr>
                <w:sz w:val="26"/>
              </w:rPr>
              <w:t xml:space="preserve">Patient/ Doctor/ Admin </w:t>
            </w:r>
          </w:p>
        </w:tc>
      </w:tr>
      <w:tr w:rsidR="00076886" w14:paraId="1D2EA0EA" w14:textId="77777777" w:rsidTr="00045F26">
        <w:trPr>
          <w:trHeight w:val="1"/>
        </w:trPr>
        <w:tc>
          <w:tcPr>
            <w:tcW w:w="18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7ABAC" w14:textId="7E29282A" w:rsidR="00076886" w:rsidRDefault="00076886" w:rsidP="00045F26">
            <w:pPr>
              <w:jc w:val="both"/>
              <w:rPr>
                <w:sz w:val="26"/>
              </w:rPr>
            </w:pPr>
            <w:r>
              <w:rPr>
                <w:sz w:val="26"/>
              </w:rPr>
              <w:t>status</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A1A8D9" w14:textId="52D8BDC5" w:rsidR="00076886" w:rsidRDefault="00076886" w:rsidP="00045F26">
            <w:pPr>
              <w:jc w:val="both"/>
              <w:rPr>
                <w:sz w:val="26"/>
              </w:rPr>
            </w:pPr>
            <w:proofErr w:type="gramStart"/>
            <w:r>
              <w:rPr>
                <w:sz w:val="26"/>
              </w:rPr>
              <w:t>Varchar(</w:t>
            </w:r>
            <w:proofErr w:type="gramEnd"/>
            <w:r>
              <w:rPr>
                <w:sz w:val="26"/>
              </w:rPr>
              <w:t>10)</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D74BA0" w14:textId="77777777" w:rsidR="00076886" w:rsidRDefault="00076886" w:rsidP="00045F26">
            <w:pPr>
              <w:rPr>
                <w:sz w:val="26"/>
              </w:rPr>
            </w:pPr>
          </w:p>
        </w:tc>
        <w:tc>
          <w:tcPr>
            <w:tcW w:w="13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7CF4D8" w14:textId="77777777" w:rsidR="00076886" w:rsidRDefault="00076886" w:rsidP="00045F26">
            <w:pPr>
              <w:jc w:val="both"/>
              <w:rPr>
                <w:rFonts w:ascii="Calibri" w:eastAsia="Calibri" w:hAnsi="Calibri" w:cs="Calibri"/>
              </w:rPr>
            </w:pPr>
          </w:p>
        </w:tc>
        <w:tc>
          <w:tcPr>
            <w:tcW w:w="10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C9D365" w14:textId="16AFD174" w:rsidR="00076886" w:rsidRDefault="00076886" w:rsidP="00045F26">
            <w:pPr>
              <w:rPr>
                <w:sz w:val="26"/>
              </w:rPr>
            </w:pPr>
            <w:r>
              <w:rPr>
                <w:sz w:val="26"/>
              </w:rPr>
              <w:t>active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BF83C3" w14:textId="77777777" w:rsidR="00076886" w:rsidRDefault="00076886" w:rsidP="00045F26">
            <w:pPr>
              <w:jc w:val="both"/>
              <w:rPr>
                <w:sz w:val="26"/>
              </w:rPr>
            </w:pPr>
          </w:p>
        </w:tc>
      </w:tr>
    </w:tbl>
    <w:p w14:paraId="1C8DBB30" w14:textId="77777777" w:rsidR="001F55F9" w:rsidRDefault="001F55F9">
      <w:pPr>
        <w:ind w:left="220" w:firstLineChars="50" w:firstLine="141"/>
        <w:rPr>
          <w:b/>
          <w:bCs/>
          <w:sz w:val="28"/>
          <w:szCs w:val="28"/>
        </w:rPr>
      </w:pPr>
    </w:p>
    <w:p w14:paraId="2E5980D0" w14:textId="77777777" w:rsidR="00045F26" w:rsidRDefault="00045F26" w:rsidP="00474393">
      <w:pPr>
        <w:keepNext/>
        <w:rPr>
          <w:rFonts w:ascii="Calibri" w:eastAsia="Calibri" w:hAnsi="Calibri" w:cs="Calibri"/>
          <w:b/>
          <w:sz w:val="26"/>
        </w:rPr>
      </w:pPr>
    </w:p>
    <w:p w14:paraId="78818AB6" w14:textId="43608E74" w:rsidR="00474393" w:rsidRDefault="00474393" w:rsidP="00474393">
      <w:pPr>
        <w:keepNext/>
        <w:rPr>
          <w:rFonts w:ascii="Calibri" w:eastAsia="Calibri" w:hAnsi="Calibri" w:cs="Calibri"/>
          <w:b/>
          <w:sz w:val="26"/>
        </w:rPr>
      </w:pPr>
      <w:r>
        <w:rPr>
          <w:rFonts w:ascii="Calibri" w:eastAsia="Calibri" w:hAnsi="Calibri" w:cs="Calibri"/>
          <w:b/>
          <w:sz w:val="26"/>
        </w:rPr>
        <w:t>2]</w:t>
      </w:r>
      <w:r>
        <w:rPr>
          <w:rFonts w:ascii="Calibri" w:eastAsia="Calibri" w:hAnsi="Calibri" w:cs="Calibri"/>
          <w:b/>
          <w:sz w:val="26"/>
        </w:rPr>
        <w:tab/>
      </w:r>
      <w:r w:rsidR="00076886">
        <w:rPr>
          <w:rFonts w:ascii="Calibri" w:eastAsia="Calibri" w:hAnsi="Calibri" w:cs="Calibri"/>
          <w:b/>
          <w:sz w:val="26"/>
        </w:rPr>
        <w:t>Doctor</w:t>
      </w:r>
      <w:r>
        <w:rPr>
          <w:rFonts w:ascii="Calibri" w:eastAsia="Calibri" w:hAnsi="Calibri" w:cs="Calibri"/>
          <w:b/>
          <w:sz w:val="26"/>
        </w:rPr>
        <w:t xml:space="preserve"> table</w:t>
      </w:r>
    </w:p>
    <w:p w14:paraId="1CB3627A" w14:textId="77777777" w:rsidR="00343BA5" w:rsidRDefault="00343BA5" w:rsidP="00474393">
      <w:pPr>
        <w:keepNext/>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1864"/>
        <w:gridCol w:w="1619"/>
        <w:gridCol w:w="711"/>
        <w:gridCol w:w="1436"/>
        <w:gridCol w:w="1063"/>
        <w:gridCol w:w="2739"/>
      </w:tblGrid>
      <w:tr w:rsidR="00045F26" w14:paraId="21DF2563"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7AC4F3" w14:textId="77777777" w:rsidR="00045F26" w:rsidRDefault="00045F26" w:rsidP="00045F26">
            <w:pPr>
              <w:jc w:val="center"/>
            </w:pPr>
            <w:r>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E27139" w14:textId="77777777" w:rsidR="00045F26" w:rsidRDefault="00045F26" w:rsidP="00045F26">
            <w:pPr>
              <w:jc w:val="center"/>
            </w:pPr>
            <w:r>
              <w:rPr>
                <w:b/>
                <w:sz w:val="26"/>
              </w:rPr>
              <w:t>Type</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1E7477" w14:textId="77777777" w:rsidR="00045F26" w:rsidRDefault="00045F26" w:rsidP="00045F26">
            <w:pPr>
              <w:jc w:val="center"/>
            </w:pPr>
            <w:r>
              <w:rPr>
                <w:b/>
                <w:sz w:val="26"/>
              </w:rPr>
              <w:t>Null</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6F47D" w14:textId="77777777" w:rsidR="00045F26" w:rsidRDefault="00045F26" w:rsidP="00045F26">
            <w:pPr>
              <w:jc w:val="center"/>
            </w:pPr>
            <w:r>
              <w:rPr>
                <w:b/>
                <w:sz w:val="26"/>
              </w:rPr>
              <w:t>Key</w:t>
            </w: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E3188" w14:textId="77777777" w:rsidR="00045F26" w:rsidRDefault="00045F26" w:rsidP="00045F26">
            <w:pPr>
              <w:jc w:val="center"/>
            </w:pPr>
            <w:r>
              <w:rPr>
                <w:b/>
                <w:sz w:val="26"/>
              </w:rPr>
              <w:t>Default</w:t>
            </w:r>
          </w:p>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F0B3F" w14:textId="77777777" w:rsidR="00045F26" w:rsidRDefault="00045F26" w:rsidP="00045F26">
            <w:pPr>
              <w:jc w:val="center"/>
            </w:pPr>
            <w:r>
              <w:rPr>
                <w:b/>
                <w:sz w:val="26"/>
              </w:rPr>
              <w:t>Description</w:t>
            </w:r>
          </w:p>
        </w:tc>
      </w:tr>
      <w:tr w:rsidR="00045F26" w14:paraId="7E9B5428"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AA14F8" w14:textId="0423B756" w:rsidR="00045F26" w:rsidRDefault="00076886" w:rsidP="00045F26">
            <w:pPr>
              <w:jc w:val="both"/>
            </w:pPr>
            <w:proofErr w:type="spellStart"/>
            <w:r>
              <w:rPr>
                <w:sz w:val="26"/>
              </w:rPr>
              <w:t>doctor_</w:t>
            </w:r>
            <w:r w:rsidR="00045F26">
              <w:rPr>
                <w:sz w:val="26"/>
              </w:rPr>
              <w:t>id</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F324F0" w14:textId="77777777" w:rsidR="00045F26" w:rsidRDefault="00045F26" w:rsidP="00045F26">
            <w:pPr>
              <w:jc w:val="both"/>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D09E5" w14:textId="77777777" w:rsidR="00045F26" w:rsidRDefault="00045F26" w:rsidP="00045F26">
            <w:pPr>
              <w:jc w:val="both"/>
            </w:pPr>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14FAA" w14:textId="77777777" w:rsidR="00045F26" w:rsidRDefault="00045F26" w:rsidP="00045F26">
            <w:pPr>
              <w:jc w:val="both"/>
            </w:pPr>
            <w:r>
              <w:rPr>
                <w:sz w:val="26"/>
              </w:rPr>
              <w:t>Primary key</w:t>
            </w: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9EC72" w14:textId="77777777" w:rsidR="00045F26" w:rsidRPr="00832189" w:rsidRDefault="00045F26" w:rsidP="00045F26">
            <w:pPr>
              <w:jc w:val="both"/>
              <w:rPr>
                <w:sz w:val="26"/>
                <w:szCs w:val="26"/>
              </w:rPr>
            </w:pPr>
            <w:r>
              <w:rPr>
                <w:sz w:val="26"/>
                <w:szCs w:val="26"/>
              </w:rPr>
              <w:t>AI</w:t>
            </w:r>
          </w:p>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0BA64" w14:textId="65971FBF" w:rsidR="00045F26" w:rsidRDefault="00966666" w:rsidP="00045F26">
            <w:pPr>
              <w:jc w:val="both"/>
            </w:pPr>
            <w:r>
              <w:rPr>
                <w:sz w:val="26"/>
              </w:rPr>
              <w:t>Doctor ID</w:t>
            </w:r>
          </w:p>
        </w:tc>
      </w:tr>
      <w:tr w:rsidR="00045F26" w14:paraId="2961E673"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F88DD3" w14:textId="4735A843" w:rsidR="00045F26" w:rsidRDefault="00966666" w:rsidP="00045F26">
            <w:pPr>
              <w:jc w:val="both"/>
            </w:pPr>
            <w:proofErr w:type="spellStart"/>
            <w:r>
              <w:rPr>
                <w:sz w:val="26"/>
              </w:rPr>
              <w:t>f</w:t>
            </w:r>
            <w:r w:rsidR="00076886">
              <w:rPr>
                <w:sz w:val="26"/>
              </w:rPr>
              <w:t>irst_name</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65A4E8" w14:textId="77777777" w:rsidR="00045F26" w:rsidRDefault="00045F26" w:rsidP="00045F2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74162D" w14:textId="77777777" w:rsidR="00045F26" w:rsidRDefault="00045F26" w:rsidP="00045F26">
            <w:pPr>
              <w:jc w:val="both"/>
            </w:pPr>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83712C" w14:textId="77777777" w:rsidR="00045F26" w:rsidRDefault="00045F26" w:rsidP="00045F2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9980FE" w14:textId="77777777" w:rsidR="00045F26" w:rsidRDefault="00045F26" w:rsidP="00045F2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69293" w14:textId="77777777" w:rsidR="00045F26" w:rsidRDefault="00045F26" w:rsidP="00045F26">
            <w:pPr>
              <w:jc w:val="both"/>
            </w:pPr>
            <w:r>
              <w:rPr>
                <w:sz w:val="26"/>
              </w:rPr>
              <w:t>First Name</w:t>
            </w:r>
          </w:p>
        </w:tc>
      </w:tr>
      <w:tr w:rsidR="00045F26" w14:paraId="3FAB2028"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D28379" w14:textId="34E72396" w:rsidR="00045F26" w:rsidRDefault="00966666" w:rsidP="00045F26">
            <w:pPr>
              <w:jc w:val="both"/>
            </w:pPr>
            <w:proofErr w:type="spellStart"/>
            <w:r>
              <w:rPr>
                <w:sz w:val="26"/>
              </w:rPr>
              <w:t>l</w:t>
            </w:r>
            <w:r w:rsidR="00076886">
              <w:rPr>
                <w:sz w:val="26"/>
              </w:rPr>
              <w:t>ast_</w:t>
            </w:r>
            <w:r w:rsidR="00045F26">
              <w:rPr>
                <w:sz w:val="26"/>
              </w:rPr>
              <w:t>name</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0A8D8D" w14:textId="77777777" w:rsidR="00045F26" w:rsidRDefault="00045F26" w:rsidP="00045F2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E536D6" w14:textId="786837D2" w:rsidR="00045F26" w:rsidRDefault="00966666" w:rsidP="00045F26">
            <w:pPr>
              <w:jc w:val="both"/>
            </w:pPr>
            <w: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7576B2" w14:textId="77777777" w:rsidR="00045F26" w:rsidRDefault="00045F26" w:rsidP="00045F2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578B65" w14:textId="77777777" w:rsidR="00045F26" w:rsidRDefault="00045F26" w:rsidP="00045F2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8B5791" w14:textId="77777777" w:rsidR="00045F26" w:rsidRDefault="00045F26" w:rsidP="00045F26">
            <w:pPr>
              <w:jc w:val="both"/>
            </w:pPr>
            <w:r>
              <w:rPr>
                <w:sz w:val="26"/>
              </w:rPr>
              <w:t>Last Name</w:t>
            </w:r>
          </w:p>
        </w:tc>
      </w:tr>
      <w:tr w:rsidR="00045F26" w14:paraId="3463A634"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FD6724" w14:textId="7C90FD66" w:rsidR="00045F26" w:rsidRDefault="00966666" w:rsidP="00045F26">
            <w:pPr>
              <w:jc w:val="both"/>
            </w:pPr>
            <w:proofErr w:type="spellStart"/>
            <w:r>
              <w:rPr>
                <w:sz w:val="26"/>
              </w:rPr>
              <w:t>m</w:t>
            </w:r>
            <w:r w:rsidR="00076886">
              <w:rPr>
                <w:sz w:val="26"/>
              </w:rPr>
              <w:t>obile_number</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6A83ED" w14:textId="77777777" w:rsidR="00045F26" w:rsidRDefault="00045F26" w:rsidP="00045F2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540F9D" w14:textId="77777777" w:rsidR="00045F26" w:rsidRDefault="00045F26" w:rsidP="00045F26">
            <w:pPr>
              <w:jc w:val="both"/>
            </w:pPr>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7BEE5" w14:textId="6DF56FA0" w:rsidR="00045F26" w:rsidRDefault="00966666" w:rsidP="00045F26">
            <w:pPr>
              <w:jc w:val="both"/>
              <w:rPr>
                <w:rFonts w:ascii="Calibri" w:eastAsia="Calibri" w:hAnsi="Calibri" w:cs="Calibri"/>
              </w:rPr>
            </w:pPr>
            <w:r>
              <w:rPr>
                <w:sz w:val="26"/>
              </w:rPr>
              <w:t>Unique key</w:t>
            </w: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932E42" w14:textId="603FB4F6" w:rsidR="00045F26" w:rsidRDefault="00045F26" w:rsidP="00045F2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2765D" w14:textId="0ED7B5BF" w:rsidR="00045F26" w:rsidRDefault="00966666" w:rsidP="00045F26">
            <w:pPr>
              <w:jc w:val="both"/>
            </w:pPr>
            <w:r>
              <w:rPr>
                <w:sz w:val="26"/>
              </w:rPr>
              <w:t>Mobile Number</w:t>
            </w:r>
          </w:p>
        </w:tc>
      </w:tr>
      <w:tr w:rsidR="00045F26" w14:paraId="51EF26BB"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EBD940" w14:textId="414BF150" w:rsidR="00045F26" w:rsidRDefault="00966666" w:rsidP="00045F26">
            <w:pPr>
              <w:jc w:val="both"/>
            </w:pPr>
            <w:r>
              <w:t>g</w:t>
            </w:r>
            <w:r w:rsidR="00076886">
              <w:t>ender</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FA6D94" w14:textId="77777777" w:rsidR="00045F26" w:rsidRDefault="00045F26" w:rsidP="00045F26">
            <w:pPr>
              <w:jc w:val="both"/>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A8E06" w14:textId="176B9BC3" w:rsidR="00045F26" w:rsidRDefault="00966666" w:rsidP="00045F26">
            <w: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374C0E" w14:textId="77777777" w:rsidR="00045F26" w:rsidRDefault="00045F26" w:rsidP="00045F2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6D80B1" w14:textId="77777777" w:rsidR="00045F26" w:rsidRDefault="00045F26" w:rsidP="00045F2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EEC458" w14:textId="50AB2485" w:rsidR="00045F26" w:rsidRDefault="00966666" w:rsidP="00045F26">
            <w:pPr>
              <w:jc w:val="both"/>
            </w:pPr>
            <w:r>
              <w:rPr>
                <w:sz w:val="26"/>
              </w:rPr>
              <w:t>Gender</w:t>
            </w:r>
          </w:p>
        </w:tc>
      </w:tr>
      <w:tr w:rsidR="00045F26" w14:paraId="26471413"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ADA7B4" w14:textId="07F4A643" w:rsidR="00045F26" w:rsidRDefault="00966666" w:rsidP="00045F26">
            <w:pPr>
              <w:jc w:val="both"/>
            </w:pPr>
            <w:r>
              <w:t>dob</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78114" w14:textId="4C8DC733" w:rsidR="00045F26" w:rsidRDefault="00966666" w:rsidP="00045F26">
            <w:pPr>
              <w:jc w:val="both"/>
            </w:pPr>
            <w:r>
              <w:rPr>
                <w:sz w:val="26"/>
              </w:rPr>
              <w:t>date</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FAA32" w14:textId="2E1BEF05" w:rsidR="00045F26" w:rsidRDefault="00966666" w:rsidP="00045F26">
            <w: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0F00B" w14:textId="77777777" w:rsidR="00045F26" w:rsidRDefault="00045F26" w:rsidP="00045F2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E5B275" w14:textId="77777777" w:rsidR="00045F26" w:rsidRDefault="00045F26" w:rsidP="00045F2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FC11E4" w14:textId="3BD7891D" w:rsidR="00045F26" w:rsidRDefault="00966666" w:rsidP="00045F26">
            <w:pPr>
              <w:jc w:val="both"/>
            </w:pPr>
            <w:r>
              <w:rPr>
                <w:sz w:val="26"/>
              </w:rPr>
              <w:t>Date Of Birth</w:t>
            </w:r>
          </w:p>
        </w:tc>
      </w:tr>
      <w:tr w:rsidR="00045F26" w14:paraId="5D6B34CE"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9D1E1" w14:textId="5905E56E" w:rsidR="00045F26" w:rsidRDefault="00966666" w:rsidP="00045F26">
            <w:pPr>
              <w:jc w:val="both"/>
            </w:pPr>
            <w:r>
              <w:rPr>
                <w:sz w:val="26"/>
              </w:rPr>
              <w:t>graduation</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56853" w14:textId="2993E6A4" w:rsidR="00045F26" w:rsidRDefault="00045F26" w:rsidP="00045F26">
            <w:pPr>
              <w:jc w:val="both"/>
            </w:pPr>
            <w:proofErr w:type="gramStart"/>
            <w:r>
              <w:rPr>
                <w:sz w:val="26"/>
              </w:rPr>
              <w:t>Varchar(</w:t>
            </w:r>
            <w:proofErr w:type="gramEnd"/>
            <w:r w:rsidR="00966666">
              <w:rPr>
                <w:sz w:val="26"/>
              </w:rPr>
              <w:t>45</w:t>
            </w:r>
            <w:r>
              <w:rPr>
                <w:sz w:val="26"/>
              </w:rPr>
              <w:t>)</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900BDA" w14:textId="77777777" w:rsidR="00045F26" w:rsidRDefault="00045F26" w:rsidP="00045F26">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23598C" w14:textId="77777777" w:rsidR="00045F26" w:rsidRDefault="00045F26" w:rsidP="00045F2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2F4846" w14:textId="77777777" w:rsidR="00045F26" w:rsidRDefault="00045F26" w:rsidP="00045F2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454EF" w14:textId="3E1F28F9" w:rsidR="00045F26" w:rsidRDefault="00966666" w:rsidP="00045F26">
            <w:pPr>
              <w:jc w:val="both"/>
            </w:pPr>
            <w:r>
              <w:rPr>
                <w:sz w:val="26"/>
              </w:rPr>
              <w:t>Graduation</w:t>
            </w:r>
          </w:p>
        </w:tc>
      </w:tr>
      <w:tr w:rsidR="00966666" w14:paraId="37C7B26A"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5B6D2" w14:textId="46419534" w:rsidR="00966666" w:rsidRDefault="00966666" w:rsidP="00966666">
            <w:pPr>
              <w:jc w:val="both"/>
            </w:pPr>
            <w:proofErr w:type="spellStart"/>
            <w:r>
              <w:rPr>
                <w:sz w:val="26"/>
              </w:rPr>
              <w:t>post_ graduation</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D39D62" w14:textId="61CBAE5A" w:rsidR="00966666" w:rsidRDefault="00966666" w:rsidP="0096666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9A59F" w14:textId="7A24C331" w:rsidR="00966666" w:rsidRDefault="00966666" w:rsidP="00966666"/>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63A99E" w14:textId="6F611586" w:rsidR="00966666" w:rsidRDefault="00966666" w:rsidP="00966666">
            <w:pPr>
              <w:jc w:val="both"/>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6ED89C" w14:textId="77777777" w:rsidR="00966666" w:rsidRDefault="00966666" w:rsidP="0096666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893B8" w14:textId="59AC1076" w:rsidR="00966666" w:rsidRDefault="00966666" w:rsidP="00966666">
            <w:pPr>
              <w:jc w:val="both"/>
            </w:pPr>
            <w:proofErr w:type="spellStart"/>
            <w:r>
              <w:rPr>
                <w:sz w:val="26"/>
              </w:rPr>
              <w:t>Post Graduation</w:t>
            </w:r>
            <w:proofErr w:type="spellEnd"/>
          </w:p>
        </w:tc>
      </w:tr>
      <w:tr w:rsidR="00966666" w14:paraId="1808A3F0"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146BAC" w14:textId="37DEF542" w:rsidR="00966666" w:rsidRDefault="00966666" w:rsidP="00966666">
            <w:pPr>
              <w:jc w:val="both"/>
              <w:rPr>
                <w:sz w:val="26"/>
              </w:rPr>
            </w:pPr>
            <w:proofErr w:type="spellStart"/>
            <w:r>
              <w:rPr>
                <w:sz w:val="26"/>
              </w:rPr>
              <w:t>speciality</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34CD2" w14:textId="2CBC4857" w:rsidR="00966666" w:rsidRDefault="00966666" w:rsidP="00966666">
            <w:pPr>
              <w:jc w:val="both"/>
              <w:rPr>
                <w:sz w:val="26"/>
              </w:rPr>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56FBFD" w14:textId="77777777" w:rsidR="00966666" w:rsidRDefault="00966666" w:rsidP="00966666">
            <w:pPr>
              <w:rPr>
                <w:sz w:val="26"/>
              </w:rPr>
            </w:pPr>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E18BD" w14:textId="77777777" w:rsidR="00966666" w:rsidRDefault="00966666" w:rsidP="0096666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D7E002" w14:textId="77777777" w:rsidR="00966666" w:rsidRDefault="00966666" w:rsidP="00966666">
            <w:pPr>
              <w:rPr>
                <w:sz w:val="26"/>
              </w:rPr>
            </w:pPr>
          </w:p>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95BEF" w14:textId="196AEAFE" w:rsidR="00966666" w:rsidRDefault="00966666" w:rsidP="00966666">
            <w:pPr>
              <w:jc w:val="both"/>
              <w:rPr>
                <w:sz w:val="26"/>
              </w:rPr>
            </w:pPr>
            <w:proofErr w:type="spellStart"/>
            <w:r>
              <w:rPr>
                <w:sz w:val="26"/>
              </w:rPr>
              <w:t>Speciality</w:t>
            </w:r>
            <w:proofErr w:type="spellEnd"/>
          </w:p>
        </w:tc>
      </w:tr>
      <w:tr w:rsidR="00966666" w14:paraId="796D97AF"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9E927D" w14:textId="16EEE705" w:rsidR="00966666" w:rsidRDefault="00966666" w:rsidP="00966666">
            <w:pPr>
              <w:jc w:val="both"/>
              <w:rPr>
                <w:sz w:val="26"/>
              </w:rPr>
            </w:pPr>
            <w:r>
              <w:rPr>
                <w:sz w:val="26"/>
              </w:rPr>
              <w:t>fees</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669D4E" w14:textId="7077118B" w:rsidR="00966666" w:rsidRDefault="00966666" w:rsidP="00966666">
            <w:pPr>
              <w:jc w:val="both"/>
              <w:rPr>
                <w:sz w:val="26"/>
              </w:rPr>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AD6F49" w14:textId="35D89ACB" w:rsidR="00966666" w:rsidRDefault="00966666" w:rsidP="00966666">
            <w:pPr>
              <w:rPr>
                <w:sz w:val="26"/>
              </w:rPr>
            </w:pPr>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9314F8" w14:textId="77777777" w:rsidR="00966666" w:rsidRDefault="00966666" w:rsidP="0096666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83294" w14:textId="77777777" w:rsidR="00966666" w:rsidRDefault="00966666" w:rsidP="00966666">
            <w:pPr>
              <w:rPr>
                <w:sz w:val="26"/>
              </w:rPr>
            </w:pPr>
          </w:p>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D9325A" w14:textId="759B5055" w:rsidR="00966666" w:rsidRDefault="00966666" w:rsidP="00966666">
            <w:pPr>
              <w:jc w:val="both"/>
              <w:rPr>
                <w:sz w:val="26"/>
              </w:rPr>
            </w:pPr>
            <w:r>
              <w:rPr>
                <w:sz w:val="26"/>
              </w:rPr>
              <w:t>Fees</w:t>
            </w:r>
          </w:p>
        </w:tc>
      </w:tr>
      <w:tr w:rsidR="00966666" w14:paraId="74C86A78"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D2ADE0" w14:textId="423A4033" w:rsidR="00966666" w:rsidRDefault="00966666" w:rsidP="00966666">
            <w:pPr>
              <w:jc w:val="both"/>
              <w:rPr>
                <w:sz w:val="26"/>
              </w:rPr>
            </w:pPr>
            <w:proofErr w:type="spellStart"/>
            <w:r>
              <w:rPr>
                <w:sz w:val="26"/>
              </w:rPr>
              <w:t>area_id</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656868" w14:textId="2335E444" w:rsidR="00966666" w:rsidRDefault="00966666" w:rsidP="00966666">
            <w:pPr>
              <w:jc w:val="both"/>
              <w:rPr>
                <w:sz w:val="26"/>
              </w:rPr>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632556" w14:textId="7921F219" w:rsidR="00966666" w:rsidRDefault="00966666" w:rsidP="00966666">
            <w:pPr>
              <w:rPr>
                <w:sz w:val="26"/>
              </w:rPr>
            </w:pPr>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C3FFE" w14:textId="19275300" w:rsidR="00966666" w:rsidRDefault="00966666" w:rsidP="00966666">
            <w:pPr>
              <w:jc w:val="both"/>
              <w:rPr>
                <w:rFonts w:ascii="Calibri" w:eastAsia="Calibri" w:hAnsi="Calibri" w:cs="Calibri"/>
              </w:rPr>
            </w:pPr>
            <w:r>
              <w:rPr>
                <w:sz w:val="26"/>
              </w:rPr>
              <w:t>Foreign key</w:t>
            </w: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4FAE65" w14:textId="77777777" w:rsidR="00966666" w:rsidRDefault="00966666" w:rsidP="00966666">
            <w:pPr>
              <w:rPr>
                <w:sz w:val="26"/>
              </w:rPr>
            </w:pPr>
          </w:p>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E2183B" w14:textId="353A7D07" w:rsidR="00966666" w:rsidRDefault="00966666" w:rsidP="00966666">
            <w:pPr>
              <w:jc w:val="both"/>
              <w:rPr>
                <w:sz w:val="26"/>
              </w:rPr>
            </w:pPr>
            <w:r>
              <w:rPr>
                <w:sz w:val="26"/>
              </w:rPr>
              <w:t xml:space="preserve">Reference to area id </w:t>
            </w:r>
          </w:p>
        </w:tc>
      </w:tr>
      <w:tr w:rsidR="00966666" w14:paraId="401306D2" w14:textId="77777777" w:rsidTr="0096666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7987C" w14:textId="3D458D6F" w:rsidR="00966666" w:rsidRDefault="00966666" w:rsidP="00966666">
            <w:pPr>
              <w:jc w:val="both"/>
              <w:rPr>
                <w:sz w:val="26"/>
              </w:rPr>
            </w:pPr>
            <w:proofErr w:type="spellStart"/>
            <w:r>
              <w:rPr>
                <w:sz w:val="26"/>
              </w:rPr>
              <w:t>login_id</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198CD" w14:textId="79C0C883" w:rsidR="00966666" w:rsidRDefault="00966666" w:rsidP="00966666">
            <w:pPr>
              <w:jc w:val="both"/>
              <w:rPr>
                <w:sz w:val="26"/>
              </w:rPr>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FBC73" w14:textId="23D87E4A" w:rsidR="00966666" w:rsidRDefault="00966666" w:rsidP="00966666">
            <w:pPr>
              <w:rPr>
                <w:sz w:val="26"/>
              </w:rPr>
            </w:pPr>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AD68AA" w14:textId="1E051CFF" w:rsidR="00966666" w:rsidRDefault="00966666" w:rsidP="00966666">
            <w:pPr>
              <w:jc w:val="both"/>
              <w:rPr>
                <w:rFonts w:ascii="Calibri" w:eastAsia="Calibri" w:hAnsi="Calibri" w:cs="Calibri"/>
              </w:rPr>
            </w:pPr>
            <w:r>
              <w:rPr>
                <w:sz w:val="26"/>
              </w:rPr>
              <w:t>Foreign key</w:t>
            </w: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94EFE9" w14:textId="77777777" w:rsidR="00966666" w:rsidRDefault="00966666" w:rsidP="00966666">
            <w:pPr>
              <w:rPr>
                <w:sz w:val="26"/>
              </w:rPr>
            </w:pPr>
          </w:p>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C4B9A7" w14:textId="2D66CA98" w:rsidR="00966666" w:rsidRDefault="00966666" w:rsidP="00966666">
            <w:pPr>
              <w:jc w:val="both"/>
              <w:rPr>
                <w:sz w:val="26"/>
              </w:rPr>
            </w:pPr>
            <w:r>
              <w:rPr>
                <w:sz w:val="26"/>
              </w:rPr>
              <w:t>Reference to login id</w:t>
            </w:r>
          </w:p>
        </w:tc>
      </w:tr>
    </w:tbl>
    <w:p w14:paraId="4E0FE363" w14:textId="77777777" w:rsidR="00474393" w:rsidRDefault="00474393" w:rsidP="00474393">
      <w:pPr>
        <w:rPr>
          <w:rFonts w:ascii="Calibri" w:eastAsia="Calibri" w:hAnsi="Calibri" w:cs="Calibri"/>
          <w:sz w:val="26"/>
        </w:rPr>
      </w:pPr>
    </w:p>
    <w:p w14:paraId="529319C4" w14:textId="46FD0FFE" w:rsidR="00474393" w:rsidRDefault="00474393" w:rsidP="00474393">
      <w:pPr>
        <w:keepNext/>
        <w:rPr>
          <w:rFonts w:ascii="Calibri" w:eastAsia="Calibri" w:hAnsi="Calibri" w:cs="Calibri"/>
          <w:b/>
          <w:sz w:val="26"/>
        </w:rPr>
      </w:pPr>
      <w:r>
        <w:rPr>
          <w:rFonts w:ascii="Calibri" w:eastAsia="Calibri" w:hAnsi="Calibri" w:cs="Calibri"/>
          <w:b/>
          <w:sz w:val="26"/>
        </w:rPr>
        <w:t>3]</w:t>
      </w:r>
      <w:r>
        <w:rPr>
          <w:rFonts w:ascii="Calibri" w:eastAsia="Calibri" w:hAnsi="Calibri" w:cs="Calibri"/>
          <w:b/>
          <w:sz w:val="26"/>
        </w:rPr>
        <w:tab/>
      </w:r>
      <w:r w:rsidR="00966666">
        <w:rPr>
          <w:rFonts w:ascii="Calibri" w:eastAsia="Calibri" w:hAnsi="Calibri" w:cs="Calibri"/>
          <w:b/>
          <w:sz w:val="26"/>
        </w:rPr>
        <w:t xml:space="preserve">Patient </w:t>
      </w:r>
      <w:r>
        <w:rPr>
          <w:rFonts w:ascii="Calibri" w:eastAsia="Calibri" w:hAnsi="Calibri" w:cs="Calibri"/>
          <w:b/>
          <w:sz w:val="26"/>
        </w:rPr>
        <w:t>table</w:t>
      </w:r>
    </w:p>
    <w:p w14:paraId="755B5E4F" w14:textId="77777777" w:rsidR="00B927B2" w:rsidRDefault="00B927B2" w:rsidP="00474393">
      <w:pPr>
        <w:keepNext/>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1864"/>
        <w:gridCol w:w="1619"/>
        <w:gridCol w:w="711"/>
        <w:gridCol w:w="1436"/>
        <w:gridCol w:w="1063"/>
        <w:gridCol w:w="2739"/>
      </w:tblGrid>
      <w:tr w:rsidR="00B927B2" w14:paraId="56B210B5" w14:textId="77777777" w:rsidTr="0056128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EBA950" w14:textId="77777777" w:rsidR="00B927B2" w:rsidRDefault="00B927B2" w:rsidP="00561286">
            <w:pPr>
              <w:jc w:val="center"/>
            </w:pPr>
            <w:r>
              <w:rPr>
                <w:b/>
                <w:sz w:val="26"/>
              </w:rPr>
              <w:t>Field</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B3DA0" w14:textId="77777777" w:rsidR="00B927B2" w:rsidRDefault="00B927B2" w:rsidP="00561286">
            <w:pPr>
              <w:jc w:val="center"/>
            </w:pPr>
            <w:r>
              <w:rPr>
                <w:b/>
                <w:sz w:val="26"/>
              </w:rPr>
              <w:t>Type</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07FB9D" w14:textId="77777777" w:rsidR="00B927B2" w:rsidRDefault="00B927B2" w:rsidP="00561286">
            <w:pPr>
              <w:jc w:val="center"/>
            </w:pPr>
            <w:r>
              <w:rPr>
                <w:b/>
                <w:sz w:val="26"/>
              </w:rPr>
              <w:t>Null</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CA3BB" w14:textId="77777777" w:rsidR="00B927B2" w:rsidRDefault="00B927B2" w:rsidP="00561286">
            <w:pPr>
              <w:jc w:val="center"/>
            </w:pPr>
            <w:r>
              <w:rPr>
                <w:b/>
                <w:sz w:val="26"/>
              </w:rPr>
              <w:t>Key</w:t>
            </w: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3213C6" w14:textId="77777777" w:rsidR="00B927B2" w:rsidRDefault="00B927B2" w:rsidP="00561286">
            <w:pPr>
              <w:jc w:val="center"/>
            </w:pPr>
            <w:r>
              <w:rPr>
                <w:b/>
                <w:sz w:val="26"/>
              </w:rPr>
              <w:t>Default</w:t>
            </w:r>
          </w:p>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2D80C6" w14:textId="77777777" w:rsidR="00B927B2" w:rsidRDefault="00B927B2" w:rsidP="00561286">
            <w:pPr>
              <w:jc w:val="center"/>
            </w:pPr>
            <w:r>
              <w:rPr>
                <w:b/>
                <w:sz w:val="26"/>
              </w:rPr>
              <w:t>Description</w:t>
            </w:r>
          </w:p>
        </w:tc>
      </w:tr>
      <w:tr w:rsidR="00B927B2" w14:paraId="1FD7D07F" w14:textId="77777777" w:rsidTr="0056128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7D56F" w14:textId="5C22E34A" w:rsidR="00B927B2" w:rsidRDefault="00B927B2" w:rsidP="00561286">
            <w:pPr>
              <w:jc w:val="both"/>
            </w:pPr>
            <w:proofErr w:type="spellStart"/>
            <w:r>
              <w:rPr>
                <w:sz w:val="26"/>
              </w:rPr>
              <w:t>patient_id</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03C975" w14:textId="77777777" w:rsidR="00B927B2" w:rsidRDefault="00B927B2" w:rsidP="00561286">
            <w:pPr>
              <w:jc w:val="both"/>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5467F1" w14:textId="77777777" w:rsidR="00B927B2" w:rsidRDefault="00B927B2" w:rsidP="00561286">
            <w:pPr>
              <w:jc w:val="both"/>
            </w:pPr>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46B9B" w14:textId="77777777" w:rsidR="00B927B2" w:rsidRDefault="00B927B2" w:rsidP="00561286">
            <w:pPr>
              <w:jc w:val="both"/>
            </w:pPr>
            <w:r>
              <w:rPr>
                <w:sz w:val="26"/>
              </w:rPr>
              <w:t>Primary key</w:t>
            </w: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0F818" w14:textId="77777777" w:rsidR="00B927B2" w:rsidRPr="00832189" w:rsidRDefault="00B927B2" w:rsidP="00561286">
            <w:pPr>
              <w:jc w:val="both"/>
              <w:rPr>
                <w:sz w:val="26"/>
                <w:szCs w:val="26"/>
              </w:rPr>
            </w:pPr>
            <w:r>
              <w:rPr>
                <w:sz w:val="26"/>
                <w:szCs w:val="26"/>
              </w:rPr>
              <w:t>AI</w:t>
            </w:r>
          </w:p>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7A81F1" w14:textId="1F0EDACB" w:rsidR="00B927B2" w:rsidRDefault="00B927B2" w:rsidP="00561286">
            <w:pPr>
              <w:jc w:val="both"/>
            </w:pPr>
            <w:r>
              <w:rPr>
                <w:sz w:val="26"/>
              </w:rPr>
              <w:t>Patient ID</w:t>
            </w:r>
          </w:p>
        </w:tc>
      </w:tr>
      <w:tr w:rsidR="00B927B2" w14:paraId="0800559C" w14:textId="77777777" w:rsidTr="0056128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6658BA" w14:textId="77777777" w:rsidR="00B927B2" w:rsidRDefault="00B927B2" w:rsidP="00561286">
            <w:pPr>
              <w:jc w:val="both"/>
            </w:pPr>
            <w:proofErr w:type="spellStart"/>
            <w:r>
              <w:rPr>
                <w:sz w:val="26"/>
              </w:rPr>
              <w:t>first_name</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66A113" w14:textId="77777777" w:rsidR="00B927B2" w:rsidRDefault="00B927B2" w:rsidP="0056128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3E3703" w14:textId="77777777" w:rsidR="00B927B2" w:rsidRDefault="00B927B2" w:rsidP="00561286">
            <w:pPr>
              <w:jc w:val="both"/>
            </w:pPr>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D13127" w14:textId="77777777" w:rsidR="00B927B2" w:rsidRDefault="00B927B2" w:rsidP="0056128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576E72" w14:textId="77777777" w:rsidR="00B927B2" w:rsidRDefault="00B927B2" w:rsidP="0056128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4FDFB" w14:textId="77777777" w:rsidR="00B927B2" w:rsidRDefault="00B927B2" w:rsidP="00561286">
            <w:pPr>
              <w:jc w:val="both"/>
            </w:pPr>
            <w:r>
              <w:rPr>
                <w:sz w:val="26"/>
              </w:rPr>
              <w:t>First Name</w:t>
            </w:r>
          </w:p>
        </w:tc>
      </w:tr>
      <w:tr w:rsidR="00B927B2" w14:paraId="57170396" w14:textId="77777777" w:rsidTr="0056128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E109D5" w14:textId="77777777" w:rsidR="00B927B2" w:rsidRDefault="00B927B2" w:rsidP="00561286">
            <w:pPr>
              <w:jc w:val="both"/>
            </w:pPr>
            <w:proofErr w:type="spellStart"/>
            <w:r>
              <w:rPr>
                <w:sz w:val="26"/>
              </w:rPr>
              <w:t>last_name</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42E0C8" w14:textId="77777777" w:rsidR="00B927B2" w:rsidRDefault="00B927B2" w:rsidP="0056128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B63F88" w14:textId="77777777" w:rsidR="00B927B2" w:rsidRDefault="00B927B2" w:rsidP="00561286">
            <w:pPr>
              <w:jc w:val="both"/>
            </w:pPr>
            <w: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B02D4E" w14:textId="77777777" w:rsidR="00B927B2" w:rsidRDefault="00B927B2" w:rsidP="0056128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C6EE91" w14:textId="77777777" w:rsidR="00B927B2" w:rsidRDefault="00B927B2" w:rsidP="0056128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BAF35D" w14:textId="77777777" w:rsidR="00B927B2" w:rsidRDefault="00B927B2" w:rsidP="00561286">
            <w:pPr>
              <w:jc w:val="both"/>
            </w:pPr>
            <w:r>
              <w:rPr>
                <w:sz w:val="26"/>
              </w:rPr>
              <w:t>Last Name</w:t>
            </w:r>
          </w:p>
        </w:tc>
      </w:tr>
      <w:tr w:rsidR="00B927B2" w14:paraId="084E61EA" w14:textId="77777777" w:rsidTr="0056128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F1724D" w14:textId="77777777" w:rsidR="00B927B2" w:rsidRDefault="00B927B2" w:rsidP="00561286">
            <w:pPr>
              <w:jc w:val="both"/>
            </w:pPr>
            <w:proofErr w:type="spellStart"/>
            <w:r>
              <w:rPr>
                <w:sz w:val="26"/>
              </w:rPr>
              <w:t>mobile_number</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BAC186" w14:textId="77777777" w:rsidR="00B927B2" w:rsidRDefault="00B927B2" w:rsidP="0056128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9F0B73" w14:textId="77777777" w:rsidR="00B927B2" w:rsidRDefault="00B927B2" w:rsidP="00561286">
            <w:pPr>
              <w:jc w:val="both"/>
            </w:pPr>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6DF1E" w14:textId="77777777" w:rsidR="00B927B2" w:rsidRDefault="00B927B2" w:rsidP="00561286">
            <w:pPr>
              <w:jc w:val="both"/>
              <w:rPr>
                <w:rFonts w:ascii="Calibri" w:eastAsia="Calibri" w:hAnsi="Calibri" w:cs="Calibri"/>
              </w:rPr>
            </w:pPr>
            <w:r>
              <w:rPr>
                <w:sz w:val="26"/>
              </w:rPr>
              <w:t>Unique key</w:t>
            </w: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A5F69" w14:textId="77777777" w:rsidR="00B927B2" w:rsidRDefault="00B927B2" w:rsidP="0056128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9B0CFE" w14:textId="77777777" w:rsidR="00B927B2" w:rsidRDefault="00B927B2" w:rsidP="00561286">
            <w:pPr>
              <w:jc w:val="both"/>
            </w:pPr>
            <w:r>
              <w:rPr>
                <w:sz w:val="26"/>
              </w:rPr>
              <w:t>Mobile Number</w:t>
            </w:r>
          </w:p>
        </w:tc>
      </w:tr>
      <w:tr w:rsidR="00B927B2" w14:paraId="2B367B42" w14:textId="77777777" w:rsidTr="0056128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F083A" w14:textId="77777777" w:rsidR="00B927B2" w:rsidRDefault="00B927B2" w:rsidP="00561286">
            <w:pPr>
              <w:jc w:val="both"/>
            </w:pPr>
            <w:r>
              <w:t>gender</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BB7814" w14:textId="1BFDD787" w:rsidR="00B927B2" w:rsidRDefault="00B927B2" w:rsidP="0056128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FA7D65" w14:textId="77777777" w:rsidR="00B927B2" w:rsidRDefault="00B927B2" w:rsidP="00561286">
            <w: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A95546" w14:textId="77777777" w:rsidR="00B927B2" w:rsidRDefault="00B927B2" w:rsidP="0056128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392023" w14:textId="77777777" w:rsidR="00B927B2" w:rsidRDefault="00B927B2" w:rsidP="0056128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92EA61" w14:textId="77777777" w:rsidR="00B927B2" w:rsidRDefault="00B927B2" w:rsidP="00561286">
            <w:pPr>
              <w:jc w:val="both"/>
            </w:pPr>
            <w:r>
              <w:rPr>
                <w:sz w:val="26"/>
              </w:rPr>
              <w:t>Gender</w:t>
            </w:r>
          </w:p>
        </w:tc>
      </w:tr>
      <w:tr w:rsidR="00B927B2" w14:paraId="31CC5571" w14:textId="77777777" w:rsidTr="0056128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35BBB" w14:textId="19CAAFE3" w:rsidR="00B927B2" w:rsidRDefault="00B927B2" w:rsidP="00561286">
            <w:pPr>
              <w:jc w:val="both"/>
            </w:pPr>
            <w:proofErr w:type="spellStart"/>
            <w:r>
              <w:rPr>
                <w:sz w:val="26"/>
              </w:rPr>
              <w:t>blood_group</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2FD16" w14:textId="2477508E" w:rsidR="00B927B2" w:rsidRDefault="00B927B2" w:rsidP="0056128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33FAE7" w14:textId="77777777" w:rsidR="00B927B2" w:rsidRDefault="00B927B2" w:rsidP="00561286">
            <w: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2D3575" w14:textId="77777777" w:rsidR="00B927B2" w:rsidRDefault="00B927B2" w:rsidP="0056128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86C32" w14:textId="77777777" w:rsidR="00B927B2" w:rsidRDefault="00B927B2" w:rsidP="0056128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B97D4" w14:textId="4BFF1C60" w:rsidR="00B927B2" w:rsidRDefault="00B927B2" w:rsidP="00561286">
            <w:pPr>
              <w:jc w:val="both"/>
            </w:pPr>
            <w:r>
              <w:t>Blood Group</w:t>
            </w:r>
          </w:p>
        </w:tc>
      </w:tr>
      <w:tr w:rsidR="00B927B2" w14:paraId="7854E2A1" w14:textId="77777777" w:rsidTr="0056128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9716" w14:textId="75A01821" w:rsidR="00B927B2" w:rsidRDefault="00B927B2" w:rsidP="00561286">
            <w:pPr>
              <w:jc w:val="both"/>
            </w:pPr>
            <w:r>
              <w:t>dob</w:t>
            </w:r>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0EE1F6" w14:textId="652564C9" w:rsidR="00B927B2" w:rsidRDefault="00B927B2" w:rsidP="00561286">
            <w:pPr>
              <w:jc w:val="both"/>
            </w:pPr>
            <w:r>
              <w:rPr>
                <w:sz w:val="26"/>
              </w:rPr>
              <w:t>date</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FF7254" w14:textId="77777777" w:rsidR="00B927B2" w:rsidRDefault="00B927B2" w:rsidP="00561286">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D20A29" w14:textId="77777777" w:rsidR="00B927B2" w:rsidRDefault="00B927B2" w:rsidP="00561286">
            <w:pPr>
              <w:jc w:val="both"/>
              <w:rPr>
                <w:rFonts w:ascii="Calibri" w:eastAsia="Calibri" w:hAnsi="Calibri" w:cs="Calibri"/>
              </w:rPr>
            </w:pP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DC944C" w14:textId="77777777" w:rsidR="00B927B2" w:rsidRDefault="00B927B2" w:rsidP="00561286"/>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1F370" w14:textId="1F8DBF53" w:rsidR="00B927B2" w:rsidRDefault="00B927B2" w:rsidP="00561286">
            <w:pPr>
              <w:jc w:val="both"/>
            </w:pPr>
            <w:r>
              <w:rPr>
                <w:sz w:val="26"/>
              </w:rPr>
              <w:t>Date Of Birth</w:t>
            </w:r>
          </w:p>
        </w:tc>
      </w:tr>
      <w:tr w:rsidR="00B927B2" w14:paraId="2B3053EB" w14:textId="77777777" w:rsidTr="00561286">
        <w:trPr>
          <w:trHeight w:val="1"/>
        </w:trPr>
        <w:tc>
          <w:tcPr>
            <w:tcW w:w="18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DAD0FD" w14:textId="77777777" w:rsidR="00B927B2" w:rsidRDefault="00B927B2" w:rsidP="00561286">
            <w:pPr>
              <w:jc w:val="both"/>
              <w:rPr>
                <w:sz w:val="26"/>
              </w:rPr>
            </w:pPr>
            <w:proofErr w:type="spellStart"/>
            <w:r>
              <w:rPr>
                <w:sz w:val="26"/>
              </w:rPr>
              <w:lastRenderedPageBreak/>
              <w:t>login_id</w:t>
            </w:r>
            <w:proofErr w:type="spellEnd"/>
          </w:p>
        </w:tc>
        <w:tc>
          <w:tcPr>
            <w:tcW w:w="16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906F8C" w14:textId="77777777" w:rsidR="00B927B2" w:rsidRDefault="00B927B2" w:rsidP="00561286">
            <w:pPr>
              <w:jc w:val="both"/>
              <w:rPr>
                <w:sz w:val="26"/>
              </w:rPr>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42E71" w14:textId="77777777" w:rsidR="00B927B2" w:rsidRDefault="00B927B2" w:rsidP="00561286">
            <w:pPr>
              <w:rPr>
                <w:sz w:val="26"/>
              </w:rPr>
            </w:pPr>
            <w:r>
              <w:rPr>
                <w:sz w:val="26"/>
              </w:rPr>
              <w:t>No</w:t>
            </w:r>
          </w:p>
        </w:tc>
        <w:tc>
          <w:tcPr>
            <w:tcW w:w="143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46840F" w14:textId="77777777" w:rsidR="00B927B2" w:rsidRDefault="00B927B2" w:rsidP="00561286">
            <w:pPr>
              <w:jc w:val="both"/>
              <w:rPr>
                <w:rFonts w:ascii="Calibri" w:eastAsia="Calibri" w:hAnsi="Calibri" w:cs="Calibri"/>
              </w:rPr>
            </w:pPr>
            <w:r>
              <w:rPr>
                <w:sz w:val="26"/>
              </w:rPr>
              <w:t>Foreign key</w:t>
            </w:r>
          </w:p>
        </w:tc>
        <w:tc>
          <w:tcPr>
            <w:tcW w:w="10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451994" w14:textId="77777777" w:rsidR="00B927B2" w:rsidRDefault="00B927B2" w:rsidP="00561286">
            <w:pPr>
              <w:rPr>
                <w:sz w:val="26"/>
              </w:rPr>
            </w:pPr>
          </w:p>
        </w:tc>
        <w:tc>
          <w:tcPr>
            <w:tcW w:w="273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F30C6B" w14:textId="77777777" w:rsidR="00B927B2" w:rsidRDefault="00B927B2" w:rsidP="00561286">
            <w:pPr>
              <w:jc w:val="both"/>
              <w:rPr>
                <w:sz w:val="26"/>
              </w:rPr>
            </w:pPr>
            <w:r>
              <w:rPr>
                <w:sz w:val="26"/>
              </w:rPr>
              <w:t>Reference to login id</w:t>
            </w:r>
          </w:p>
        </w:tc>
      </w:tr>
    </w:tbl>
    <w:p w14:paraId="6E7D5C31" w14:textId="77777777" w:rsidR="00474393" w:rsidRDefault="00474393" w:rsidP="00B927B2">
      <w:pPr>
        <w:keepNext/>
        <w:rPr>
          <w:rFonts w:ascii="Calibri" w:eastAsia="Calibri" w:hAnsi="Calibri" w:cs="Calibri"/>
          <w:b/>
          <w:sz w:val="26"/>
        </w:rPr>
      </w:pPr>
    </w:p>
    <w:p w14:paraId="7B29A113" w14:textId="77777777" w:rsidR="00045F26" w:rsidRDefault="00045F26" w:rsidP="00474393">
      <w:pPr>
        <w:keepNext/>
        <w:rPr>
          <w:rFonts w:ascii="Calibri" w:eastAsia="Calibri" w:hAnsi="Calibri" w:cs="Calibri"/>
          <w:b/>
          <w:sz w:val="26"/>
        </w:rPr>
      </w:pPr>
    </w:p>
    <w:p w14:paraId="5A46B757" w14:textId="34D6AEF6" w:rsidR="00474393" w:rsidRDefault="00474393" w:rsidP="00474393">
      <w:pPr>
        <w:keepNext/>
        <w:rPr>
          <w:rFonts w:ascii="Calibri" w:eastAsia="Calibri" w:hAnsi="Calibri" w:cs="Calibri"/>
          <w:b/>
          <w:color w:val="000000"/>
          <w:sz w:val="26"/>
        </w:rPr>
      </w:pPr>
      <w:r>
        <w:rPr>
          <w:rFonts w:ascii="Calibri" w:eastAsia="Calibri" w:hAnsi="Calibri" w:cs="Calibri"/>
          <w:b/>
          <w:sz w:val="26"/>
        </w:rPr>
        <w:t>4]</w:t>
      </w:r>
      <w:r w:rsidR="00B927B2">
        <w:rPr>
          <w:rFonts w:ascii="Calibri" w:eastAsia="Calibri" w:hAnsi="Calibri" w:cs="Calibri"/>
          <w:b/>
          <w:sz w:val="26"/>
        </w:rPr>
        <w:t xml:space="preserve"> State </w:t>
      </w:r>
      <w:r>
        <w:rPr>
          <w:rFonts w:ascii="Calibri" w:eastAsia="Calibri" w:hAnsi="Calibri" w:cs="Calibri"/>
          <w:b/>
          <w:color w:val="000000"/>
          <w:sz w:val="26"/>
        </w:rPr>
        <w:t>table</w:t>
      </w:r>
    </w:p>
    <w:p w14:paraId="65F4620A" w14:textId="77777777" w:rsidR="00343BA5" w:rsidRDefault="00343BA5" w:rsidP="00474393">
      <w:pPr>
        <w:keepNext/>
        <w:rPr>
          <w:rFonts w:ascii="Calibri" w:eastAsia="Calibri" w:hAnsi="Calibri" w:cs="Calibri"/>
          <w:b/>
          <w:sz w:val="26"/>
        </w:rPr>
      </w:pPr>
    </w:p>
    <w:tbl>
      <w:tblPr>
        <w:tblW w:w="9797" w:type="dxa"/>
        <w:tblInd w:w="98" w:type="dxa"/>
        <w:tblCellMar>
          <w:left w:w="10" w:type="dxa"/>
          <w:right w:w="10" w:type="dxa"/>
        </w:tblCellMar>
        <w:tblLook w:val="0000" w:firstRow="0" w:lastRow="0" w:firstColumn="0" w:lastColumn="0" w:noHBand="0" w:noVBand="0"/>
      </w:tblPr>
      <w:tblGrid>
        <w:gridCol w:w="1367"/>
        <w:gridCol w:w="1617"/>
        <w:gridCol w:w="711"/>
        <w:gridCol w:w="1455"/>
        <w:gridCol w:w="1040"/>
        <w:gridCol w:w="3607"/>
      </w:tblGrid>
      <w:tr w:rsidR="00045F26" w14:paraId="2F58CAD8" w14:textId="77777777" w:rsidTr="00045F26">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8F3B1D" w14:textId="77777777" w:rsidR="00045F26" w:rsidRDefault="00045F26" w:rsidP="00045F26">
            <w:pPr>
              <w:jc w:val="center"/>
            </w:pPr>
            <w:r>
              <w:rPr>
                <w:b/>
                <w:sz w:val="26"/>
              </w:rPr>
              <w:t>Field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DB8F17" w14:textId="77777777" w:rsidR="00045F26" w:rsidRDefault="00045F26" w:rsidP="00045F26">
            <w:pPr>
              <w:jc w:val="center"/>
            </w:pPr>
            <w:r>
              <w:rPr>
                <w:b/>
                <w:sz w:val="26"/>
              </w:rPr>
              <w:t>Type</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0D5C9A" w14:textId="77777777" w:rsidR="00045F26" w:rsidRDefault="00045F26" w:rsidP="00045F26">
            <w:pPr>
              <w:jc w:val="center"/>
            </w:pPr>
            <w:r>
              <w:rPr>
                <w:b/>
                <w:sz w:val="26"/>
              </w:rPr>
              <w:t>Null</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A6701D" w14:textId="77777777" w:rsidR="00045F26" w:rsidRDefault="00045F26" w:rsidP="00045F26">
            <w:pPr>
              <w:jc w:val="center"/>
            </w:pPr>
            <w:r>
              <w:rPr>
                <w:b/>
                <w:sz w:val="26"/>
              </w:rPr>
              <w:t>Key</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27DF3A" w14:textId="77777777" w:rsidR="00045F26" w:rsidRDefault="00045F26" w:rsidP="00045F26">
            <w:pPr>
              <w:jc w:val="center"/>
            </w:pPr>
            <w:r>
              <w:rPr>
                <w:b/>
                <w:sz w:val="26"/>
              </w:rPr>
              <w:t>Default</w:t>
            </w:r>
          </w:p>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B93FA" w14:textId="77777777" w:rsidR="00045F26" w:rsidRDefault="00045F26" w:rsidP="00045F26">
            <w:pPr>
              <w:jc w:val="center"/>
            </w:pPr>
            <w:r>
              <w:rPr>
                <w:b/>
                <w:sz w:val="26"/>
              </w:rPr>
              <w:t>Description</w:t>
            </w:r>
          </w:p>
        </w:tc>
      </w:tr>
      <w:tr w:rsidR="00045F26" w14:paraId="1A67C07B" w14:textId="77777777" w:rsidTr="00045F26">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6A7F08" w14:textId="033A1F21" w:rsidR="00045F26" w:rsidRDefault="00546C34" w:rsidP="00045F26">
            <w:pPr>
              <w:jc w:val="both"/>
            </w:pPr>
            <w:proofErr w:type="spellStart"/>
            <w:r>
              <w:rPr>
                <w:sz w:val="26"/>
              </w:rPr>
              <w:t>s</w:t>
            </w:r>
            <w:r w:rsidR="00B927B2">
              <w:rPr>
                <w:sz w:val="26"/>
              </w:rPr>
              <w:t>tate_</w:t>
            </w:r>
            <w:r w:rsidR="00045F26">
              <w:rPr>
                <w:sz w:val="26"/>
              </w:rPr>
              <w:t>id</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84973" w14:textId="77777777" w:rsidR="00045F26" w:rsidRDefault="00045F26" w:rsidP="00045F26">
            <w:pPr>
              <w:jc w:val="both"/>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677DA" w14:textId="77777777" w:rsidR="00045F26" w:rsidRDefault="00045F26" w:rsidP="00045F26">
            <w:pPr>
              <w:jc w:val="both"/>
            </w:pPr>
            <w:r>
              <w:rPr>
                <w:sz w:val="26"/>
              </w:rPr>
              <w:t>No</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0AD14" w14:textId="77777777" w:rsidR="00045F26" w:rsidRDefault="00045F26" w:rsidP="00045F26">
            <w:pPr>
              <w:jc w:val="both"/>
            </w:pPr>
            <w:r>
              <w:rPr>
                <w:sz w:val="26"/>
              </w:rPr>
              <w:t>Primary key</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ACABA9" w14:textId="77777777" w:rsidR="00045F26" w:rsidRPr="00277450" w:rsidRDefault="00045F26" w:rsidP="00045F26">
            <w:pPr>
              <w:jc w:val="both"/>
              <w:rPr>
                <w:sz w:val="26"/>
                <w:szCs w:val="26"/>
              </w:rPr>
            </w:pPr>
            <w:r>
              <w:rPr>
                <w:sz w:val="26"/>
                <w:szCs w:val="26"/>
              </w:rPr>
              <w:t>AI</w:t>
            </w:r>
          </w:p>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42529A" w14:textId="382508E6" w:rsidR="00045F26" w:rsidRDefault="00B927B2" w:rsidP="00045F26">
            <w:pPr>
              <w:jc w:val="both"/>
            </w:pPr>
            <w:r>
              <w:rPr>
                <w:sz w:val="26"/>
              </w:rPr>
              <w:t>State ID</w:t>
            </w:r>
          </w:p>
        </w:tc>
      </w:tr>
      <w:tr w:rsidR="00045F26" w14:paraId="1EC3A2FA" w14:textId="77777777" w:rsidTr="00045F26">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4FDCB1" w14:textId="235C99F5" w:rsidR="00045F26" w:rsidRDefault="00546C34" w:rsidP="00045F26">
            <w:pPr>
              <w:jc w:val="both"/>
            </w:pPr>
            <w:proofErr w:type="spellStart"/>
            <w:r>
              <w:t>s</w:t>
            </w:r>
            <w:r w:rsidR="00B927B2">
              <w:t>tate_name</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D23A02" w14:textId="77777777" w:rsidR="00045F26" w:rsidRDefault="00045F26" w:rsidP="00045F2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8320C" w14:textId="77777777" w:rsidR="00045F26" w:rsidRDefault="00045F26" w:rsidP="00045F26">
            <w:pPr>
              <w:jc w:val="both"/>
            </w:pPr>
            <w:r>
              <w:rPr>
                <w:sz w:val="26"/>
              </w:rPr>
              <w:t>No</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74CF9A" w14:textId="77777777" w:rsidR="00045F26" w:rsidRDefault="00045F26" w:rsidP="00045F26">
            <w:pPr>
              <w:jc w:val="both"/>
              <w:rPr>
                <w:rFonts w:ascii="Calibri" w:eastAsia="Calibri" w:hAnsi="Calibri" w:cs="Calibri"/>
              </w:rPr>
            </w:pP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4D073C" w14:textId="77777777" w:rsidR="00045F26" w:rsidRDefault="00045F26" w:rsidP="00045F26"/>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B5CCA" w14:textId="08E9CD77" w:rsidR="00045F26" w:rsidRDefault="00B927B2" w:rsidP="00045F26">
            <w:pPr>
              <w:jc w:val="both"/>
            </w:pPr>
            <w:r>
              <w:rPr>
                <w:sz w:val="26"/>
              </w:rPr>
              <w:t>State Name</w:t>
            </w:r>
          </w:p>
        </w:tc>
      </w:tr>
    </w:tbl>
    <w:p w14:paraId="55BA5AFD" w14:textId="77777777" w:rsidR="00474393" w:rsidRDefault="00474393" w:rsidP="00474393">
      <w:pPr>
        <w:rPr>
          <w:rFonts w:ascii="Calibri" w:eastAsia="Calibri" w:hAnsi="Calibri" w:cs="Calibri"/>
          <w:sz w:val="26"/>
        </w:rPr>
      </w:pPr>
    </w:p>
    <w:p w14:paraId="124E95E5" w14:textId="7ADF503C" w:rsidR="00474393" w:rsidRDefault="00474393" w:rsidP="00474393">
      <w:pPr>
        <w:keepNext/>
        <w:rPr>
          <w:rFonts w:ascii="Calibri" w:eastAsia="Calibri" w:hAnsi="Calibri" w:cs="Calibri"/>
          <w:b/>
          <w:sz w:val="26"/>
        </w:rPr>
      </w:pPr>
      <w:r>
        <w:rPr>
          <w:rFonts w:ascii="Calibri" w:eastAsia="Calibri" w:hAnsi="Calibri" w:cs="Calibri"/>
          <w:b/>
          <w:sz w:val="26"/>
        </w:rPr>
        <w:t>5]</w:t>
      </w:r>
      <w:r w:rsidR="00B927B2">
        <w:rPr>
          <w:rFonts w:ascii="Calibri" w:eastAsia="Calibri" w:hAnsi="Calibri" w:cs="Calibri"/>
          <w:b/>
          <w:sz w:val="26"/>
        </w:rPr>
        <w:t xml:space="preserve"> City table</w:t>
      </w:r>
    </w:p>
    <w:p w14:paraId="64160335" w14:textId="77777777" w:rsidR="00B927B2" w:rsidRDefault="00B927B2" w:rsidP="00474393">
      <w:pPr>
        <w:keepNext/>
        <w:rPr>
          <w:rFonts w:ascii="Calibri" w:eastAsia="Calibri" w:hAnsi="Calibri" w:cs="Calibri"/>
          <w:b/>
          <w:sz w:val="26"/>
        </w:rPr>
      </w:pPr>
    </w:p>
    <w:tbl>
      <w:tblPr>
        <w:tblW w:w="9797" w:type="dxa"/>
        <w:tblInd w:w="98" w:type="dxa"/>
        <w:tblCellMar>
          <w:left w:w="10" w:type="dxa"/>
          <w:right w:w="10" w:type="dxa"/>
        </w:tblCellMar>
        <w:tblLook w:val="0000" w:firstRow="0" w:lastRow="0" w:firstColumn="0" w:lastColumn="0" w:noHBand="0" w:noVBand="0"/>
      </w:tblPr>
      <w:tblGrid>
        <w:gridCol w:w="1367"/>
        <w:gridCol w:w="1617"/>
        <w:gridCol w:w="711"/>
        <w:gridCol w:w="1455"/>
        <w:gridCol w:w="1040"/>
        <w:gridCol w:w="3607"/>
      </w:tblGrid>
      <w:tr w:rsidR="00B927B2" w14:paraId="4A7A72D2" w14:textId="77777777" w:rsidTr="00561286">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5F5372" w14:textId="77777777" w:rsidR="00B927B2" w:rsidRDefault="00B927B2" w:rsidP="00561286">
            <w:pPr>
              <w:jc w:val="center"/>
            </w:pPr>
            <w:r>
              <w:rPr>
                <w:b/>
                <w:sz w:val="26"/>
              </w:rPr>
              <w:t>Field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1134FA" w14:textId="77777777" w:rsidR="00B927B2" w:rsidRDefault="00B927B2" w:rsidP="00561286">
            <w:pPr>
              <w:jc w:val="center"/>
            </w:pPr>
            <w:r>
              <w:rPr>
                <w:b/>
                <w:sz w:val="26"/>
              </w:rPr>
              <w:t>Type</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2A1843" w14:textId="77777777" w:rsidR="00B927B2" w:rsidRDefault="00B927B2" w:rsidP="00561286">
            <w:pPr>
              <w:jc w:val="center"/>
            </w:pPr>
            <w:r>
              <w:rPr>
                <w:b/>
                <w:sz w:val="26"/>
              </w:rPr>
              <w:t>Null</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F19A16" w14:textId="77777777" w:rsidR="00B927B2" w:rsidRDefault="00B927B2" w:rsidP="00561286">
            <w:pPr>
              <w:jc w:val="center"/>
            </w:pPr>
            <w:r>
              <w:rPr>
                <w:b/>
                <w:sz w:val="26"/>
              </w:rPr>
              <w:t>Key</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0E601" w14:textId="77777777" w:rsidR="00B927B2" w:rsidRDefault="00B927B2" w:rsidP="00561286">
            <w:pPr>
              <w:jc w:val="center"/>
            </w:pPr>
            <w:r>
              <w:rPr>
                <w:b/>
                <w:sz w:val="26"/>
              </w:rPr>
              <w:t>Default</w:t>
            </w:r>
          </w:p>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748E0E" w14:textId="77777777" w:rsidR="00B927B2" w:rsidRDefault="00B927B2" w:rsidP="00561286">
            <w:pPr>
              <w:jc w:val="center"/>
            </w:pPr>
            <w:r>
              <w:rPr>
                <w:b/>
                <w:sz w:val="26"/>
              </w:rPr>
              <w:t>Description</w:t>
            </w:r>
          </w:p>
        </w:tc>
      </w:tr>
      <w:tr w:rsidR="00B927B2" w14:paraId="35FA97BC" w14:textId="77777777" w:rsidTr="00561286">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93C3EB" w14:textId="2BED0C04" w:rsidR="00B927B2" w:rsidRDefault="00B927B2" w:rsidP="00561286">
            <w:pPr>
              <w:jc w:val="both"/>
            </w:pPr>
            <w:proofErr w:type="spellStart"/>
            <w:r>
              <w:rPr>
                <w:sz w:val="26"/>
              </w:rPr>
              <w:t>city_id</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D00235" w14:textId="77777777" w:rsidR="00B927B2" w:rsidRDefault="00B927B2" w:rsidP="00561286">
            <w:pPr>
              <w:jc w:val="both"/>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F1A46A" w14:textId="77777777" w:rsidR="00B927B2" w:rsidRDefault="00B927B2" w:rsidP="00561286">
            <w:pPr>
              <w:jc w:val="both"/>
            </w:pPr>
            <w:r>
              <w:rPr>
                <w:sz w:val="26"/>
              </w:rPr>
              <w:t>No</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D4568" w14:textId="77777777" w:rsidR="00B927B2" w:rsidRDefault="00B927B2" w:rsidP="00561286">
            <w:pPr>
              <w:jc w:val="both"/>
            </w:pPr>
            <w:r>
              <w:rPr>
                <w:sz w:val="26"/>
              </w:rPr>
              <w:t>Primary key</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C8AE3" w14:textId="77777777" w:rsidR="00B927B2" w:rsidRPr="00277450" w:rsidRDefault="00B927B2" w:rsidP="00561286">
            <w:pPr>
              <w:jc w:val="both"/>
              <w:rPr>
                <w:sz w:val="26"/>
                <w:szCs w:val="26"/>
              </w:rPr>
            </w:pPr>
            <w:r>
              <w:rPr>
                <w:sz w:val="26"/>
                <w:szCs w:val="26"/>
              </w:rPr>
              <w:t>AI</w:t>
            </w:r>
          </w:p>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88F3B8" w14:textId="17A60BE1" w:rsidR="00B927B2" w:rsidRDefault="00546C34" w:rsidP="00561286">
            <w:pPr>
              <w:jc w:val="both"/>
            </w:pPr>
            <w:r>
              <w:rPr>
                <w:sz w:val="26"/>
              </w:rPr>
              <w:t xml:space="preserve">City </w:t>
            </w:r>
            <w:r w:rsidR="00B927B2">
              <w:rPr>
                <w:sz w:val="26"/>
              </w:rPr>
              <w:t>ID</w:t>
            </w:r>
          </w:p>
        </w:tc>
      </w:tr>
      <w:tr w:rsidR="00B927B2" w14:paraId="259CF772" w14:textId="77777777" w:rsidTr="00561286">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BE27B" w14:textId="767827B4" w:rsidR="00B927B2" w:rsidRDefault="00B927B2" w:rsidP="00561286">
            <w:pPr>
              <w:jc w:val="both"/>
            </w:pPr>
            <w:proofErr w:type="spellStart"/>
            <w:r>
              <w:t>city_name</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4C8B10" w14:textId="77777777" w:rsidR="00B927B2" w:rsidRDefault="00B927B2" w:rsidP="0056128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F9A63" w14:textId="77777777" w:rsidR="00B927B2" w:rsidRDefault="00B927B2" w:rsidP="00561286">
            <w:pPr>
              <w:jc w:val="both"/>
            </w:pPr>
            <w:r>
              <w:rPr>
                <w:sz w:val="26"/>
              </w:rPr>
              <w:t>No</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529CF0" w14:textId="77777777" w:rsidR="00B927B2" w:rsidRDefault="00B927B2" w:rsidP="00561286">
            <w:pPr>
              <w:jc w:val="both"/>
              <w:rPr>
                <w:rFonts w:ascii="Calibri" w:eastAsia="Calibri" w:hAnsi="Calibri" w:cs="Calibri"/>
              </w:rPr>
            </w:pP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5B55EB" w14:textId="77777777" w:rsidR="00B927B2" w:rsidRDefault="00B927B2" w:rsidP="00561286"/>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BCABA" w14:textId="199047E9" w:rsidR="00B927B2" w:rsidRDefault="00546C34" w:rsidP="00561286">
            <w:pPr>
              <w:jc w:val="both"/>
            </w:pPr>
            <w:r>
              <w:rPr>
                <w:sz w:val="26"/>
              </w:rPr>
              <w:t xml:space="preserve">City </w:t>
            </w:r>
            <w:r w:rsidR="00B927B2">
              <w:rPr>
                <w:sz w:val="26"/>
              </w:rPr>
              <w:t>Name</w:t>
            </w:r>
          </w:p>
        </w:tc>
      </w:tr>
      <w:tr w:rsidR="00546C34" w14:paraId="24D15727" w14:textId="77777777" w:rsidTr="00561286">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653013" w14:textId="5A77E215" w:rsidR="00546C34" w:rsidRDefault="00546C34" w:rsidP="00561286">
            <w:pPr>
              <w:jc w:val="both"/>
            </w:pPr>
            <w:proofErr w:type="spellStart"/>
            <w:r>
              <w:t>State_id</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F20107" w14:textId="7B43B9EA" w:rsidR="00546C34" w:rsidRDefault="00546C34" w:rsidP="00561286">
            <w:pPr>
              <w:jc w:val="both"/>
              <w:rPr>
                <w:sz w:val="26"/>
              </w:rPr>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1E1EE4" w14:textId="50FEDCB3" w:rsidR="00546C34" w:rsidRDefault="00546C34" w:rsidP="00561286">
            <w:pPr>
              <w:jc w:val="both"/>
              <w:rPr>
                <w:sz w:val="26"/>
              </w:rPr>
            </w:pPr>
            <w:r>
              <w:rPr>
                <w:sz w:val="26"/>
              </w:rPr>
              <w:t>No</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9402C3" w14:textId="00B17CB9" w:rsidR="00546C34" w:rsidRDefault="00546C34" w:rsidP="00561286">
            <w:pPr>
              <w:jc w:val="both"/>
              <w:rPr>
                <w:rFonts w:ascii="Calibri" w:eastAsia="Calibri" w:hAnsi="Calibri" w:cs="Calibri"/>
              </w:rPr>
            </w:pPr>
            <w:r>
              <w:rPr>
                <w:sz w:val="26"/>
              </w:rPr>
              <w:t>Foreign Key</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3A9A40" w14:textId="77777777" w:rsidR="00546C34" w:rsidRDefault="00546C34" w:rsidP="00561286"/>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C77EB" w14:textId="659B4BA8" w:rsidR="00546C34" w:rsidRDefault="00546C34" w:rsidP="00561286">
            <w:pPr>
              <w:jc w:val="both"/>
              <w:rPr>
                <w:sz w:val="26"/>
              </w:rPr>
            </w:pPr>
            <w:r>
              <w:rPr>
                <w:sz w:val="26"/>
              </w:rPr>
              <w:t>Reference to state id</w:t>
            </w:r>
          </w:p>
        </w:tc>
      </w:tr>
    </w:tbl>
    <w:p w14:paraId="7C01B3E5" w14:textId="74B801A0" w:rsidR="00B927B2" w:rsidRDefault="00B927B2" w:rsidP="00474393">
      <w:pPr>
        <w:keepNext/>
        <w:rPr>
          <w:rFonts w:ascii="Calibri" w:eastAsia="Calibri" w:hAnsi="Calibri" w:cs="Calibri"/>
          <w:b/>
          <w:sz w:val="26"/>
        </w:rPr>
      </w:pPr>
    </w:p>
    <w:p w14:paraId="2F0E17F5" w14:textId="6EB8365D" w:rsidR="00205E55" w:rsidRDefault="00205E55" w:rsidP="00205E55">
      <w:pPr>
        <w:keepNext/>
        <w:rPr>
          <w:rFonts w:ascii="Calibri" w:eastAsia="Calibri" w:hAnsi="Calibri" w:cs="Calibri"/>
          <w:b/>
          <w:sz w:val="26"/>
        </w:rPr>
      </w:pPr>
      <w:r>
        <w:rPr>
          <w:rFonts w:ascii="Calibri" w:eastAsia="Calibri" w:hAnsi="Calibri" w:cs="Calibri"/>
          <w:b/>
          <w:sz w:val="26"/>
        </w:rPr>
        <w:t>6] Area table</w:t>
      </w:r>
    </w:p>
    <w:p w14:paraId="52234B57" w14:textId="77777777" w:rsidR="00205E55" w:rsidRDefault="00205E55" w:rsidP="00474393">
      <w:pPr>
        <w:keepNext/>
        <w:rPr>
          <w:rFonts w:ascii="Calibri" w:eastAsia="Calibri" w:hAnsi="Calibri" w:cs="Calibri"/>
          <w:b/>
          <w:sz w:val="26"/>
        </w:rPr>
      </w:pPr>
    </w:p>
    <w:tbl>
      <w:tblPr>
        <w:tblW w:w="9797" w:type="dxa"/>
        <w:tblInd w:w="98" w:type="dxa"/>
        <w:tblCellMar>
          <w:left w:w="10" w:type="dxa"/>
          <w:right w:w="10" w:type="dxa"/>
        </w:tblCellMar>
        <w:tblLook w:val="0000" w:firstRow="0" w:lastRow="0" w:firstColumn="0" w:lastColumn="0" w:noHBand="0" w:noVBand="0"/>
      </w:tblPr>
      <w:tblGrid>
        <w:gridCol w:w="1367"/>
        <w:gridCol w:w="1617"/>
        <w:gridCol w:w="711"/>
        <w:gridCol w:w="1455"/>
        <w:gridCol w:w="1040"/>
        <w:gridCol w:w="3607"/>
      </w:tblGrid>
      <w:tr w:rsidR="00205E55" w14:paraId="665EE0C5" w14:textId="77777777" w:rsidTr="00561286">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13F2B" w14:textId="77777777" w:rsidR="00205E55" w:rsidRDefault="00205E55" w:rsidP="00561286">
            <w:pPr>
              <w:jc w:val="center"/>
            </w:pPr>
            <w:r>
              <w:rPr>
                <w:b/>
                <w:sz w:val="26"/>
              </w:rPr>
              <w:t>Field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711F9F" w14:textId="77777777" w:rsidR="00205E55" w:rsidRDefault="00205E55" w:rsidP="00561286">
            <w:pPr>
              <w:jc w:val="center"/>
            </w:pPr>
            <w:r>
              <w:rPr>
                <w:b/>
                <w:sz w:val="26"/>
              </w:rPr>
              <w:t>Type</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D71025" w14:textId="77777777" w:rsidR="00205E55" w:rsidRDefault="00205E55" w:rsidP="00561286">
            <w:pPr>
              <w:jc w:val="center"/>
            </w:pPr>
            <w:r>
              <w:rPr>
                <w:b/>
                <w:sz w:val="26"/>
              </w:rPr>
              <w:t>Null</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933F2C" w14:textId="77777777" w:rsidR="00205E55" w:rsidRDefault="00205E55" w:rsidP="00561286">
            <w:pPr>
              <w:jc w:val="center"/>
            </w:pPr>
            <w:r>
              <w:rPr>
                <w:b/>
                <w:sz w:val="26"/>
              </w:rPr>
              <w:t>Key</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B4BC2" w14:textId="77777777" w:rsidR="00205E55" w:rsidRDefault="00205E55" w:rsidP="00561286">
            <w:pPr>
              <w:jc w:val="center"/>
            </w:pPr>
            <w:r>
              <w:rPr>
                <w:b/>
                <w:sz w:val="26"/>
              </w:rPr>
              <w:t>Default</w:t>
            </w:r>
          </w:p>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C623F9" w14:textId="77777777" w:rsidR="00205E55" w:rsidRDefault="00205E55" w:rsidP="00561286">
            <w:pPr>
              <w:jc w:val="center"/>
            </w:pPr>
            <w:r>
              <w:rPr>
                <w:b/>
                <w:sz w:val="26"/>
              </w:rPr>
              <w:t>Description</w:t>
            </w:r>
          </w:p>
        </w:tc>
      </w:tr>
      <w:tr w:rsidR="00205E55" w14:paraId="4BD1622E" w14:textId="77777777" w:rsidTr="00561286">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E1D32F" w14:textId="581C3FC7" w:rsidR="00205E55" w:rsidRDefault="00205E55" w:rsidP="00561286">
            <w:pPr>
              <w:jc w:val="both"/>
            </w:pPr>
            <w:proofErr w:type="spellStart"/>
            <w:r>
              <w:rPr>
                <w:sz w:val="26"/>
              </w:rPr>
              <w:t>area_id</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FA84F" w14:textId="77777777" w:rsidR="00205E55" w:rsidRDefault="00205E55" w:rsidP="00561286">
            <w:pPr>
              <w:jc w:val="both"/>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98D0AB" w14:textId="77777777" w:rsidR="00205E55" w:rsidRDefault="00205E55" w:rsidP="00561286">
            <w:pPr>
              <w:jc w:val="both"/>
            </w:pPr>
            <w:r>
              <w:rPr>
                <w:sz w:val="26"/>
              </w:rPr>
              <w:t>No</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89EE2A" w14:textId="77777777" w:rsidR="00205E55" w:rsidRDefault="00205E55" w:rsidP="00561286">
            <w:pPr>
              <w:jc w:val="both"/>
            </w:pPr>
            <w:r>
              <w:rPr>
                <w:sz w:val="26"/>
              </w:rPr>
              <w:t>Primary key</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28405" w14:textId="77777777" w:rsidR="00205E55" w:rsidRPr="00277450" w:rsidRDefault="00205E55" w:rsidP="00561286">
            <w:pPr>
              <w:jc w:val="both"/>
              <w:rPr>
                <w:sz w:val="26"/>
                <w:szCs w:val="26"/>
              </w:rPr>
            </w:pPr>
            <w:r>
              <w:rPr>
                <w:sz w:val="26"/>
                <w:szCs w:val="26"/>
              </w:rPr>
              <w:t>AI</w:t>
            </w:r>
          </w:p>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F8797" w14:textId="5E114F63" w:rsidR="00205E55" w:rsidRDefault="00205E55" w:rsidP="00561286">
            <w:pPr>
              <w:jc w:val="both"/>
            </w:pPr>
            <w:r>
              <w:rPr>
                <w:sz w:val="26"/>
              </w:rPr>
              <w:t>Area ID</w:t>
            </w:r>
          </w:p>
        </w:tc>
      </w:tr>
      <w:tr w:rsidR="00205E55" w14:paraId="3C06B5EC" w14:textId="77777777" w:rsidTr="00561286">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04CA3" w14:textId="017D6A85" w:rsidR="00205E55" w:rsidRDefault="00205E55" w:rsidP="00561286">
            <w:pPr>
              <w:jc w:val="both"/>
            </w:pPr>
            <w:proofErr w:type="spellStart"/>
            <w:r>
              <w:t>area_name</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78EAED" w14:textId="77777777" w:rsidR="00205E55" w:rsidRDefault="00205E55" w:rsidP="00561286">
            <w:pPr>
              <w:jc w:val="both"/>
            </w:pPr>
            <w:proofErr w:type="gramStart"/>
            <w:r>
              <w:rPr>
                <w:sz w:val="26"/>
              </w:rPr>
              <w:t>Varchar(</w:t>
            </w:r>
            <w:proofErr w:type="gramEnd"/>
            <w:r>
              <w:rPr>
                <w:sz w:val="26"/>
              </w:rPr>
              <w:t>45)</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D9342D" w14:textId="77777777" w:rsidR="00205E55" w:rsidRDefault="00205E55" w:rsidP="00561286">
            <w:pPr>
              <w:jc w:val="both"/>
            </w:pPr>
            <w:r>
              <w:rPr>
                <w:sz w:val="26"/>
              </w:rPr>
              <w:t>No</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39763" w14:textId="77777777" w:rsidR="00205E55" w:rsidRDefault="00205E55" w:rsidP="00561286">
            <w:pPr>
              <w:jc w:val="both"/>
              <w:rPr>
                <w:rFonts w:ascii="Calibri" w:eastAsia="Calibri" w:hAnsi="Calibri" w:cs="Calibri"/>
              </w:rPr>
            </w:pP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C38050" w14:textId="77777777" w:rsidR="00205E55" w:rsidRDefault="00205E55" w:rsidP="00561286"/>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E649D" w14:textId="7890CBB3" w:rsidR="00205E55" w:rsidRDefault="00205E55" w:rsidP="00561286">
            <w:pPr>
              <w:jc w:val="both"/>
            </w:pPr>
            <w:r>
              <w:rPr>
                <w:sz w:val="26"/>
              </w:rPr>
              <w:t>Area Name</w:t>
            </w:r>
          </w:p>
        </w:tc>
      </w:tr>
      <w:tr w:rsidR="00205E55" w14:paraId="469C1100" w14:textId="77777777" w:rsidTr="00561286">
        <w:trPr>
          <w:trHeight w:val="1"/>
        </w:trPr>
        <w:tc>
          <w:tcPr>
            <w:tcW w:w="136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7E053C" w14:textId="5896D7D4" w:rsidR="00205E55" w:rsidRDefault="00205E55" w:rsidP="00561286">
            <w:pPr>
              <w:jc w:val="both"/>
            </w:pPr>
            <w:proofErr w:type="spellStart"/>
            <w:r>
              <w:t>city_id</w:t>
            </w:r>
            <w:proofErr w:type="spellEnd"/>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BBB38" w14:textId="77777777" w:rsidR="00205E55" w:rsidRDefault="00205E55" w:rsidP="00561286">
            <w:pPr>
              <w:jc w:val="both"/>
              <w:rPr>
                <w:sz w:val="26"/>
              </w:rPr>
            </w:pPr>
            <w:r>
              <w:rPr>
                <w:sz w:val="26"/>
              </w:rPr>
              <w:t>Integer</w:t>
            </w:r>
          </w:p>
        </w:tc>
        <w:tc>
          <w:tcPr>
            <w:tcW w:w="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A26D1" w14:textId="77777777" w:rsidR="00205E55" w:rsidRDefault="00205E55" w:rsidP="00561286">
            <w:pPr>
              <w:jc w:val="both"/>
              <w:rPr>
                <w:sz w:val="26"/>
              </w:rPr>
            </w:pPr>
            <w:r>
              <w:rPr>
                <w:sz w:val="26"/>
              </w:rPr>
              <w:t>No</w:t>
            </w:r>
          </w:p>
        </w:tc>
        <w:tc>
          <w:tcPr>
            <w:tcW w:w="14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5FE0BD" w14:textId="77777777" w:rsidR="00205E55" w:rsidRDefault="00205E55" w:rsidP="00561286">
            <w:pPr>
              <w:jc w:val="both"/>
              <w:rPr>
                <w:rFonts w:ascii="Calibri" w:eastAsia="Calibri" w:hAnsi="Calibri" w:cs="Calibri"/>
              </w:rPr>
            </w:pPr>
            <w:r>
              <w:rPr>
                <w:sz w:val="26"/>
              </w:rPr>
              <w:t>Foreign Key</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D9113" w14:textId="77777777" w:rsidR="00205E55" w:rsidRDefault="00205E55" w:rsidP="00561286"/>
        </w:tc>
        <w:tc>
          <w:tcPr>
            <w:tcW w:w="36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34B4A" w14:textId="5E521910" w:rsidR="00205E55" w:rsidRDefault="00205E55" w:rsidP="00561286">
            <w:pPr>
              <w:jc w:val="both"/>
              <w:rPr>
                <w:sz w:val="26"/>
              </w:rPr>
            </w:pPr>
            <w:r>
              <w:rPr>
                <w:sz w:val="26"/>
              </w:rPr>
              <w:t>Reference to city id</w:t>
            </w:r>
          </w:p>
        </w:tc>
      </w:tr>
    </w:tbl>
    <w:p w14:paraId="6BD9316E" w14:textId="04F17C79" w:rsidR="00343BA5" w:rsidRDefault="00343BA5" w:rsidP="00474393">
      <w:pPr>
        <w:keepNext/>
        <w:rPr>
          <w:rFonts w:ascii="Calibri" w:eastAsia="Calibri" w:hAnsi="Calibri" w:cs="Calibri"/>
          <w:b/>
          <w:sz w:val="26"/>
        </w:rPr>
      </w:pPr>
    </w:p>
    <w:p w14:paraId="37A20AA9" w14:textId="1BA9D9A7" w:rsidR="00205E55" w:rsidRDefault="00205E55" w:rsidP="00205E55">
      <w:pPr>
        <w:keepNext/>
        <w:rPr>
          <w:rFonts w:ascii="Calibri" w:eastAsia="Calibri" w:hAnsi="Calibri" w:cs="Calibri"/>
          <w:b/>
          <w:sz w:val="26"/>
        </w:rPr>
      </w:pPr>
      <w:r>
        <w:rPr>
          <w:rFonts w:ascii="Calibri" w:eastAsia="Calibri" w:hAnsi="Calibri" w:cs="Calibri"/>
          <w:b/>
          <w:sz w:val="26"/>
        </w:rPr>
        <w:t>7] Doctor time table</w:t>
      </w:r>
    </w:p>
    <w:p w14:paraId="5E0F9FB4" w14:textId="77777777" w:rsidR="00205E55" w:rsidRDefault="00205E55" w:rsidP="00205E55">
      <w:pPr>
        <w:keepNext/>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2310"/>
        <w:gridCol w:w="1586"/>
        <w:gridCol w:w="707"/>
        <w:gridCol w:w="1341"/>
        <w:gridCol w:w="1057"/>
        <w:gridCol w:w="2431"/>
      </w:tblGrid>
      <w:tr w:rsidR="00205E55" w14:paraId="2854CFAC" w14:textId="77777777" w:rsidTr="00205E55">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349E23" w14:textId="77777777" w:rsidR="00205E55" w:rsidRDefault="00205E55" w:rsidP="00561286">
            <w:pPr>
              <w:jc w:val="center"/>
            </w:pPr>
            <w:r>
              <w:rPr>
                <w:b/>
                <w:sz w:val="26"/>
              </w:rPr>
              <w:t>Field</w:t>
            </w:r>
          </w:p>
        </w:tc>
        <w:tc>
          <w:tcPr>
            <w:tcW w:w="1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36BD2" w14:textId="77777777" w:rsidR="00205E55" w:rsidRDefault="00205E55" w:rsidP="00561286">
            <w:pPr>
              <w:jc w:val="center"/>
            </w:pPr>
            <w:r>
              <w:rPr>
                <w:b/>
                <w:sz w:val="26"/>
              </w:rPr>
              <w:t>Type</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6C3F97" w14:textId="77777777" w:rsidR="00205E55" w:rsidRDefault="00205E55" w:rsidP="00561286">
            <w:pPr>
              <w:jc w:val="center"/>
            </w:pPr>
            <w:r>
              <w:rPr>
                <w:b/>
                <w:sz w:val="26"/>
              </w:rPr>
              <w:t>Null</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D057B2" w14:textId="77777777" w:rsidR="00205E55" w:rsidRDefault="00205E55" w:rsidP="00561286">
            <w:pPr>
              <w:jc w:val="center"/>
            </w:pPr>
            <w:r>
              <w:rPr>
                <w:b/>
                <w:sz w:val="26"/>
              </w:rPr>
              <w:t>Key</w:t>
            </w:r>
          </w:p>
        </w:tc>
        <w:tc>
          <w:tcPr>
            <w:tcW w:w="1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C151AE" w14:textId="77777777" w:rsidR="00205E55" w:rsidRDefault="00205E55" w:rsidP="00561286">
            <w:pPr>
              <w:jc w:val="center"/>
            </w:pPr>
            <w:r>
              <w:rPr>
                <w:b/>
                <w:sz w:val="26"/>
              </w:rPr>
              <w:t>Default</w:t>
            </w:r>
          </w:p>
        </w:tc>
        <w:tc>
          <w:tcPr>
            <w:tcW w:w="24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677087" w14:textId="77777777" w:rsidR="00205E55" w:rsidRDefault="00205E55" w:rsidP="00561286">
            <w:pPr>
              <w:jc w:val="center"/>
            </w:pPr>
            <w:r>
              <w:rPr>
                <w:b/>
                <w:sz w:val="26"/>
              </w:rPr>
              <w:t>Description</w:t>
            </w:r>
          </w:p>
        </w:tc>
      </w:tr>
      <w:tr w:rsidR="00205E55" w14:paraId="2D91A36B" w14:textId="77777777" w:rsidTr="00205E55">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AFD139" w14:textId="07A4B52D" w:rsidR="00205E55" w:rsidRDefault="00205E55" w:rsidP="00561286">
            <w:pPr>
              <w:jc w:val="both"/>
            </w:pPr>
            <w:proofErr w:type="spellStart"/>
            <w:r>
              <w:rPr>
                <w:sz w:val="26"/>
              </w:rPr>
              <w:t>doctor_timetable_id</w:t>
            </w:r>
            <w:proofErr w:type="spellEnd"/>
          </w:p>
        </w:tc>
        <w:tc>
          <w:tcPr>
            <w:tcW w:w="1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FA6C71" w14:textId="77777777" w:rsidR="00205E55" w:rsidRDefault="00205E55" w:rsidP="00561286">
            <w:pPr>
              <w:jc w:val="both"/>
            </w:pPr>
            <w:r>
              <w:rPr>
                <w:sz w:val="26"/>
              </w:rPr>
              <w:t>Integer</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1F2B1B" w14:textId="77777777" w:rsidR="00205E55" w:rsidRDefault="00205E55" w:rsidP="00561286">
            <w:pPr>
              <w:jc w:val="both"/>
            </w:pPr>
            <w:r>
              <w:rPr>
                <w:sz w:val="26"/>
              </w:rPr>
              <w:t>No</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C56E9F" w14:textId="77777777" w:rsidR="00205E55" w:rsidRDefault="00205E55" w:rsidP="00561286">
            <w:pPr>
              <w:jc w:val="both"/>
            </w:pPr>
            <w:r>
              <w:rPr>
                <w:sz w:val="26"/>
              </w:rPr>
              <w:t>Primary key</w:t>
            </w:r>
          </w:p>
        </w:tc>
        <w:tc>
          <w:tcPr>
            <w:tcW w:w="1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318BFF" w14:textId="77777777" w:rsidR="00205E55" w:rsidRPr="00832189" w:rsidRDefault="00205E55" w:rsidP="00561286">
            <w:pPr>
              <w:jc w:val="both"/>
              <w:rPr>
                <w:sz w:val="26"/>
                <w:szCs w:val="26"/>
              </w:rPr>
            </w:pPr>
            <w:r>
              <w:rPr>
                <w:sz w:val="26"/>
                <w:szCs w:val="26"/>
              </w:rPr>
              <w:t>AI</w:t>
            </w:r>
          </w:p>
        </w:tc>
        <w:tc>
          <w:tcPr>
            <w:tcW w:w="24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4B0DB" w14:textId="5DBD5476" w:rsidR="00205E55" w:rsidRDefault="00205E55" w:rsidP="00561286">
            <w:pPr>
              <w:jc w:val="both"/>
            </w:pPr>
            <w:r>
              <w:rPr>
                <w:sz w:val="26"/>
              </w:rPr>
              <w:t>Doctor</w:t>
            </w:r>
            <w:r w:rsidR="00AE08B6">
              <w:rPr>
                <w:sz w:val="26"/>
              </w:rPr>
              <w:t xml:space="preserve"> Time Table</w:t>
            </w:r>
            <w:r>
              <w:rPr>
                <w:sz w:val="26"/>
              </w:rPr>
              <w:t xml:space="preserve"> ID</w:t>
            </w:r>
          </w:p>
        </w:tc>
      </w:tr>
      <w:tr w:rsidR="00205E55" w14:paraId="6E63AD8B" w14:textId="77777777" w:rsidTr="00205E55">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36FBE3" w14:textId="237CB4E5" w:rsidR="00205E55" w:rsidRDefault="00AE08B6" w:rsidP="00561286">
            <w:pPr>
              <w:jc w:val="both"/>
            </w:pPr>
            <w:proofErr w:type="spellStart"/>
            <w:r>
              <w:t>d</w:t>
            </w:r>
            <w:r w:rsidR="00205E55">
              <w:t>octor_id</w:t>
            </w:r>
            <w:proofErr w:type="spellEnd"/>
          </w:p>
        </w:tc>
        <w:tc>
          <w:tcPr>
            <w:tcW w:w="1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6A2043" w14:textId="1BE251EA" w:rsidR="00205E55" w:rsidRDefault="00AE08B6" w:rsidP="00561286">
            <w:pPr>
              <w:jc w:val="both"/>
            </w:pPr>
            <w:r>
              <w:rPr>
                <w:sz w:val="26"/>
              </w:rPr>
              <w:t>Integer</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647A4A" w14:textId="77777777" w:rsidR="00205E55" w:rsidRDefault="00205E55" w:rsidP="00561286">
            <w:pPr>
              <w:jc w:val="both"/>
            </w:pPr>
            <w:r>
              <w:rPr>
                <w:sz w:val="26"/>
              </w:rPr>
              <w:t>No</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B43B74" w14:textId="038FEE57" w:rsidR="00205E55" w:rsidRDefault="00AE08B6" w:rsidP="00561286">
            <w:pPr>
              <w:jc w:val="both"/>
              <w:rPr>
                <w:rFonts w:ascii="Calibri" w:eastAsia="Calibri" w:hAnsi="Calibri" w:cs="Calibri"/>
              </w:rPr>
            </w:pPr>
            <w:r>
              <w:rPr>
                <w:sz w:val="26"/>
              </w:rPr>
              <w:t>Foreign key</w:t>
            </w:r>
          </w:p>
        </w:tc>
        <w:tc>
          <w:tcPr>
            <w:tcW w:w="1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59B16C" w14:textId="77777777" w:rsidR="00205E55" w:rsidRDefault="00205E55" w:rsidP="00561286"/>
        </w:tc>
        <w:tc>
          <w:tcPr>
            <w:tcW w:w="24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F865BB" w14:textId="3B6BEC71" w:rsidR="00205E55" w:rsidRDefault="00AE08B6" w:rsidP="00561286">
            <w:pPr>
              <w:jc w:val="both"/>
            </w:pPr>
            <w:r>
              <w:rPr>
                <w:sz w:val="26"/>
              </w:rPr>
              <w:t>References doctor ID</w:t>
            </w:r>
          </w:p>
        </w:tc>
      </w:tr>
      <w:tr w:rsidR="00205E55" w14:paraId="5BB3FEF4" w14:textId="77777777" w:rsidTr="00205E55">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59BF2" w14:textId="34350507" w:rsidR="00205E55" w:rsidRDefault="00AE08B6" w:rsidP="00561286">
            <w:pPr>
              <w:jc w:val="both"/>
            </w:pPr>
            <w:r>
              <w:t>w</w:t>
            </w:r>
            <w:r w:rsidR="00205E55">
              <w:t>eekday</w:t>
            </w:r>
          </w:p>
        </w:tc>
        <w:tc>
          <w:tcPr>
            <w:tcW w:w="1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C3C80" w14:textId="77777777" w:rsidR="00205E55" w:rsidRDefault="00205E55" w:rsidP="00561286">
            <w:pPr>
              <w:jc w:val="both"/>
            </w:pPr>
            <w:proofErr w:type="gramStart"/>
            <w:r>
              <w:rPr>
                <w:sz w:val="26"/>
              </w:rPr>
              <w:t>Varchar(</w:t>
            </w:r>
            <w:proofErr w:type="gramEnd"/>
            <w:r>
              <w:rPr>
                <w:sz w:val="26"/>
              </w:rPr>
              <w:t>45)</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E9CD12" w14:textId="77777777" w:rsidR="00205E55" w:rsidRDefault="00205E55" w:rsidP="00561286">
            <w:pPr>
              <w:jc w:val="both"/>
            </w:pPr>
            <w:r>
              <w:t>No</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6D174A" w14:textId="77777777" w:rsidR="00205E55" w:rsidRDefault="00205E55" w:rsidP="00561286">
            <w:pPr>
              <w:jc w:val="both"/>
              <w:rPr>
                <w:rFonts w:ascii="Calibri" w:eastAsia="Calibri" w:hAnsi="Calibri" w:cs="Calibri"/>
              </w:rPr>
            </w:pPr>
          </w:p>
        </w:tc>
        <w:tc>
          <w:tcPr>
            <w:tcW w:w="1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232CFF" w14:textId="77777777" w:rsidR="00205E55" w:rsidRDefault="00205E55" w:rsidP="00561286"/>
        </w:tc>
        <w:tc>
          <w:tcPr>
            <w:tcW w:w="24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823EE6" w14:textId="7AD0079C" w:rsidR="00205E55" w:rsidRDefault="00AE08B6" w:rsidP="00561286">
            <w:pPr>
              <w:jc w:val="both"/>
            </w:pPr>
            <w:r>
              <w:rPr>
                <w:sz w:val="26"/>
              </w:rPr>
              <w:t>Weekday</w:t>
            </w:r>
          </w:p>
        </w:tc>
      </w:tr>
      <w:tr w:rsidR="00205E55" w14:paraId="0A126B3F" w14:textId="77777777" w:rsidTr="00205E55">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48CB28" w14:textId="5D89C8AC" w:rsidR="00205E55" w:rsidRDefault="00AE08B6" w:rsidP="00561286">
            <w:pPr>
              <w:jc w:val="both"/>
            </w:pPr>
            <w:proofErr w:type="spellStart"/>
            <w:r>
              <w:t>s</w:t>
            </w:r>
            <w:r w:rsidR="00205E55">
              <w:t>tart_time</w:t>
            </w:r>
            <w:proofErr w:type="spellEnd"/>
          </w:p>
        </w:tc>
        <w:tc>
          <w:tcPr>
            <w:tcW w:w="1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A68251" w14:textId="4C34E0B5" w:rsidR="00205E55" w:rsidRDefault="00AE08B6" w:rsidP="00561286">
            <w:pPr>
              <w:jc w:val="both"/>
            </w:pPr>
            <w:proofErr w:type="gramStart"/>
            <w:r>
              <w:rPr>
                <w:sz w:val="26"/>
              </w:rPr>
              <w:t>Time(</w:t>
            </w:r>
            <w:proofErr w:type="gramEnd"/>
            <w:r>
              <w:rPr>
                <w:sz w:val="26"/>
              </w:rPr>
              <w:t>0)</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E22D87" w14:textId="77777777" w:rsidR="00205E55" w:rsidRDefault="00205E55" w:rsidP="00561286">
            <w:pPr>
              <w:jc w:val="both"/>
            </w:pPr>
            <w:r>
              <w:rPr>
                <w:sz w:val="26"/>
              </w:rPr>
              <w:t>No</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F94E31" w14:textId="2CC1EECD" w:rsidR="00205E55" w:rsidRDefault="00205E55" w:rsidP="00561286">
            <w:pPr>
              <w:jc w:val="both"/>
              <w:rPr>
                <w:rFonts w:ascii="Calibri" w:eastAsia="Calibri" w:hAnsi="Calibri" w:cs="Calibri"/>
              </w:rPr>
            </w:pPr>
          </w:p>
        </w:tc>
        <w:tc>
          <w:tcPr>
            <w:tcW w:w="1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95F7B" w14:textId="77777777" w:rsidR="00205E55" w:rsidRDefault="00205E55" w:rsidP="00561286"/>
        </w:tc>
        <w:tc>
          <w:tcPr>
            <w:tcW w:w="24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10B592" w14:textId="10A7CE78" w:rsidR="00205E55" w:rsidRDefault="00AE08B6" w:rsidP="00561286">
            <w:pPr>
              <w:jc w:val="both"/>
            </w:pPr>
            <w:r>
              <w:rPr>
                <w:sz w:val="26"/>
              </w:rPr>
              <w:t>Start Time</w:t>
            </w:r>
          </w:p>
        </w:tc>
      </w:tr>
      <w:tr w:rsidR="00205E55" w14:paraId="4A37A84D" w14:textId="77777777" w:rsidTr="00205E55">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A9151E" w14:textId="1566ED73" w:rsidR="00205E55" w:rsidRDefault="00AE08B6" w:rsidP="00561286">
            <w:pPr>
              <w:jc w:val="both"/>
            </w:pPr>
            <w:proofErr w:type="spellStart"/>
            <w:r>
              <w:t>e</w:t>
            </w:r>
            <w:r w:rsidR="00205E55">
              <w:t>nd_time</w:t>
            </w:r>
            <w:proofErr w:type="spellEnd"/>
          </w:p>
        </w:tc>
        <w:tc>
          <w:tcPr>
            <w:tcW w:w="1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9C19CF" w14:textId="311965B6" w:rsidR="00205E55" w:rsidRDefault="00AE08B6" w:rsidP="00561286">
            <w:pPr>
              <w:jc w:val="both"/>
            </w:pPr>
            <w:proofErr w:type="gramStart"/>
            <w:r>
              <w:rPr>
                <w:sz w:val="26"/>
              </w:rPr>
              <w:t>Time(</w:t>
            </w:r>
            <w:proofErr w:type="gramEnd"/>
            <w:r>
              <w:rPr>
                <w:sz w:val="26"/>
              </w:rPr>
              <w:t>0)</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96E20E" w14:textId="77777777" w:rsidR="00205E55" w:rsidRDefault="00205E55" w:rsidP="00561286">
            <w:r>
              <w:t>No</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6B1459" w14:textId="77777777" w:rsidR="00205E55" w:rsidRDefault="00205E55" w:rsidP="00561286">
            <w:pPr>
              <w:jc w:val="both"/>
              <w:rPr>
                <w:rFonts w:ascii="Calibri" w:eastAsia="Calibri" w:hAnsi="Calibri" w:cs="Calibri"/>
              </w:rPr>
            </w:pPr>
          </w:p>
        </w:tc>
        <w:tc>
          <w:tcPr>
            <w:tcW w:w="1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F844F7" w14:textId="77777777" w:rsidR="00205E55" w:rsidRDefault="00205E55" w:rsidP="00561286"/>
        </w:tc>
        <w:tc>
          <w:tcPr>
            <w:tcW w:w="24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7A9F22" w14:textId="3B8CE208" w:rsidR="00205E55" w:rsidRDefault="00AE08B6" w:rsidP="00561286">
            <w:pPr>
              <w:jc w:val="both"/>
            </w:pPr>
            <w:r>
              <w:rPr>
                <w:sz w:val="26"/>
              </w:rPr>
              <w:t>End Time</w:t>
            </w:r>
          </w:p>
        </w:tc>
      </w:tr>
      <w:tr w:rsidR="00205E55" w14:paraId="2463FABB" w14:textId="77777777" w:rsidTr="00205E55">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4080B7" w14:textId="0433B78C" w:rsidR="00205E55" w:rsidRDefault="00AE08B6" w:rsidP="00561286">
            <w:pPr>
              <w:jc w:val="both"/>
            </w:pPr>
            <w:proofErr w:type="spellStart"/>
            <w:r>
              <w:t>s</w:t>
            </w:r>
            <w:r w:rsidR="00205E55">
              <w:t>lot_duration</w:t>
            </w:r>
            <w:proofErr w:type="spellEnd"/>
          </w:p>
        </w:tc>
        <w:tc>
          <w:tcPr>
            <w:tcW w:w="1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96D827" w14:textId="274D4C4F" w:rsidR="00205E55" w:rsidRDefault="00AE08B6" w:rsidP="00561286">
            <w:pPr>
              <w:jc w:val="both"/>
            </w:pPr>
            <w:r>
              <w:rPr>
                <w:sz w:val="26"/>
              </w:rPr>
              <w:t>Integer</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EF2AAF" w14:textId="77777777" w:rsidR="00205E55" w:rsidRDefault="00205E55" w:rsidP="00561286">
            <w:r>
              <w:t>No</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53F3D" w14:textId="77777777" w:rsidR="00205E55" w:rsidRDefault="00205E55" w:rsidP="00561286">
            <w:pPr>
              <w:jc w:val="both"/>
              <w:rPr>
                <w:rFonts w:ascii="Calibri" w:eastAsia="Calibri" w:hAnsi="Calibri" w:cs="Calibri"/>
              </w:rPr>
            </w:pPr>
          </w:p>
        </w:tc>
        <w:tc>
          <w:tcPr>
            <w:tcW w:w="1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97BB75" w14:textId="384096A9" w:rsidR="00205E55" w:rsidRDefault="00AE08B6" w:rsidP="00561286">
            <w:r>
              <w:t>30</w:t>
            </w:r>
          </w:p>
        </w:tc>
        <w:tc>
          <w:tcPr>
            <w:tcW w:w="24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FF6F77" w14:textId="2633FA20" w:rsidR="00205E55" w:rsidRDefault="00AE08B6" w:rsidP="00561286">
            <w:pPr>
              <w:jc w:val="both"/>
            </w:pPr>
            <w:r>
              <w:rPr>
                <w:sz w:val="26"/>
              </w:rPr>
              <w:t>Slot Duration</w:t>
            </w:r>
          </w:p>
        </w:tc>
      </w:tr>
      <w:tr w:rsidR="00205E55" w14:paraId="56A6BEB7" w14:textId="77777777" w:rsidTr="00205E55">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968AE3" w14:textId="7B0A8C76" w:rsidR="00205E55" w:rsidRDefault="00AE08B6" w:rsidP="00561286">
            <w:pPr>
              <w:jc w:val="both"/>
            </w:pPr>
            <w:proofErr w:type="spellStart"/>
            <w:r>
              <w:t>b</w:t>
            </w:r>
            <w:r w:rsidR="00205E55">
              <w:t>reak_time</w:t>
            </w:r>
            <w:proofErr w:type="spellEnd"/>
          </w:p>
        </w:tc>
        <w:tc>
          <w:tcPr>
            <w:tcW w:w="1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5AEDB8" w14:textId="79371CBF" w:rsidR="00205E55" w:rsidRDefault="00AE08B6" w:rsidP="00561286">
            <w:pPr>
              <w:jc w:val="both"/>
            </w:pPr>
            <w:proofErr w:type="gramStart"/>
            <w:r>
              <w:rPr>
                <w:sz w:val="26"/>
              </w:rPr>
              <w:t>Time(</w:t>
            </w:r>
            <w:proofErr w:type="gramEnd"/>
            <w:r>
              <w:rPr>
                <w:sz w:val="26"/>
              </w:rPr>
              <w:t>0)</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5EA214" w14:textId="77777777" w:rsidR="00205E55" w:rsidRDefault="00205E55" w:rsidP="00561286">
            <w:r>
              <w:rPr>
                <w:sz w:val="26"/>
              </w:rPr>
              <w:t>No</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CCB63" w14:textId="77777777" w:rsidR="00205E55" w:rsidRDefault="00205E55" w:rsidP="00561286">
            <w:pPr>
              <w:jc w:val="both"/>
              <w:rPr>
                <w:rFonts w:ascii="Calibri" w:eastAsia="Calibri" w:hAnsi="Calibri" w:cs="Calibri"/>
              </w:rPr>
            </w:pPr>
          </w:p>
        </w:tc>
        <w:tc>
          <w:tcPr>
            <w:tcW w:w="1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933AA7" w14:textId="062BE193" w:rsidR="00205E55" w:rsidRDefault="00AE08B6" w:rsidP="00561286">
            <w:r>
              <w:t>14:00:00</w:t>
            </w:r>
          </w:p>
        </w:tc>
        <w:tc>
          <w:tcPr>
            <w:tcW w:w="24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3E0085" w14:textId="6B84A823" w:rsidR="00205E55" w:rsidRDefault="00AE08B6" w:rsidP="00561286">
            <w:pPr>
              <w:jc w:val="both"/>
            </w:pPr>
            <w:r>
              <w:rPr>
                <w:sz w:val="26"/>
              </w:rPr>
              <w:t>Break Time</w:t>
            </w:r>
          </w:p>
        </w:tc>
      </w:tr>
      <w:tr w:rsidR="00205E55" w14:paraId="77ABD45F" w14:textId="77777777" w:rsidTr="00205E55">
        <w:trPr>
          <w:trHeight w:val="1"/>
        </w:trPr>
        <w:tc>
          <w:tcPr>
            <w:tcW w:w="23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EF487F" w14:textId="5AC4CF71" w:rsidR="00205E55" w:rsidRDefault="00AE08B6" w:rsidP="00561286">
            <w:pPr>
              <w:jc w:val="both"/>
            </w:pPr>
            <w:r>
              <w:t>s</w:t>
            </w:r>
            <w:r w:rsidR="00205E55">
              <w:t>tatus</w:t>
            </w:r>
          </w:p>
        </w:tc>
        <w:tc>
          <w:tcPr>
            <w:tcW w:w="15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D1E0E" w14:textId="77777777" w:rsidR="00205E55" w:rsidRDefault="00205E55" w:rsidP="00561286">
            <w:pPr>
              <w:jc w:val="both"/>
            </w:pPr>
            <w:proofErr w:type="gramStart"/>
            <w:r>
              <w:rPr>
                <w:sz w:val="26"/>
              </w:rPr>
              <w:t>Varchar(</w:t>
            </w:r>
            <w:proofErr w:type="gramEnd"/>
            <w:r>
              <w:rPr>
                <w:sz w:val="26"/>
              </w:rPr>
              <w:t>45)</w:t>
            </w:r>
          </w:p>
        </w:tc>
        <w:tc>
          <w:tcPr>
            <w:tcW w:w="7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6EAD6" w14:textId="3F018CA2" w:rsidR="00205E55" w:rsidRDefault="00AE08B6" w:rsidP="00561286">
            <w:r>
              <w:t>No</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BCEDD" w14:textId="77777777" w:rsidR="00205E55" w:rsidRDefault="00205E55" w:rsidP="00561286">
            <w:pPr>
              <w:jc w:val="both"/>
            </w:pPr>
          </w:p>
        </w:tc>
        <w:tc>
          <w:tcPr>
            <w:tcW w:w="10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BB3D4" w14:textId="77777777" w:rsidR="00205E55" w:rsidRDefault="00205E55" w:rsidP="00561286"/>
        </w:tc>
        <w:tc>
          <w:tcPr>
            <w:tcW w:w="24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E80B0" w14:textId="51D8967C" w:rsidR="00205E55" w:rsidRDefault="00AE08B6" w:rsidP="00561286">
            <w:pPr>
              <w:jc w:val="both"/>
            </w:pPr>
            <w:r>
              <w:rPr>
                <w:sz w:val="26"/>
              </w:rPr>
              <w:t>Status</w:t>
            </w:r>
          </w:p>
        </w:tc>
      </w:tr>
    </w:tbl>
    <w:p w14:paraId="2020BBF8" w14:textId="22D7E2E6" w:rsidR="00205E55" w:rsidRDefault="00205E55" w:rsidP="00205E55">
      <w:pPr>
        <w:keepNext/>
        <w:rPr>
          <w:rFonts w:ascii="Calibri" w:eastAsia="Calibri" w:hAnsi="Calibri" w:cs="Calibri"/>
          <w:b/>
          <w:sz w:val="26"/>
        </w:rPr>
      </w:pPr>
    </w:p>
    <w:p w14:paraId="4F28682C" w14:textId="5C3138EC" w:rsidR="00205E55" w:rsidRDefault="00205E55" w:rsidP="00205E55">
      <w:pPr>
        <w:keepNext/>
        <w:rPr>
          <w:rFonts w:ascii="Calibri" w:eastAsia="Calibri" w:hAnsi="Calibri" w:cs="Calibri"/>
          <w:b/>
          <w:sz w:val="26"/>
        </w:rPr>
      </w:pPr>
    </w:p>
    <w:p w14:paraId="6761A6E0" w14:textId="38853E4D" w:rsidR="00205E55" w:rsidRDefault="00205E55" w:rsidP="00205E55">
      <w:pPr>
        <w:keepNext/>
        <w:rPr>
          <w:rFonts w:ascii="Calibri" w:eastAsia="Calibri" w:hAnsi="Calibri" w:cs="Calibri"/>
          <w:b/>
          <w:sz w:val="26"/>
        </w:rPr>
      </w:pPr>
      <w:r>
        <w:rPr>
          <w:rFonts w:ascii="Calibri" w:eastAsia="Calibri" w:hAnsi="Calibri" w:cs="Calibri"/>
          <w:b/>
          <w:sz w:val="26"/>
        </w:rPr>
        <w:t>8] Appointment table</w:t>
      </w:r>
    </w:p>
    <w:p w14:paraId="656AABEA" w14:textId="77777777" w:rsidR="00343BA5" w:rsidRDefault="00343BA5" w:rsidP="00474393">
      <w:pPr>
        <w:keepNext/>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2179"/>
        <w:gridCol w:w="1593"/>
        <w:gridCol w:w="708"/>
        <w:gridCol w:w="1360"/>
        <w:gridCol w:w="1096"/>
        <w:gridCol w:w="2496"/>
      </w:tblGrid>
      <w:tr w:rsidR="00205E55" w14:paraId="3542851B" w14:textId="77777777" w:rsidTr="005E0E3B">
        <w:trPr>
          <w:trHeight w:val="1"/>
        </w:trPr>
        <w:tc>
          <w:tcPr>
            <w:tcW w:w="2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C120A5" w14:textId="77777777" w:rsidR="00205E55" w:rsidRDefault="00205E55" w:rsidP="00561286">
            <w:pPr>
              <w:jc w:val="center"/>
            </w:pPr>
            <w:bookmarkStart w:id="4" w:name="7._SYSTEM_DESIGN:"/>
            <w:bookmarkEnd w:id="4"/>
            <w:r>
              <w:rPr>
                <w:b/>
                <w:sz w:val="26"/>
              </w:rPr>
              <w:t>Field</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0E356F" w14:textId="77777777" w:rsidR="00205E55" w:rsidRDefault="00205E55" w:rsidP="00561286">
            <w:pPr>
              <w:jc w:val="center"/>
            </w:pPr>
            <w:r>
              <w:rPr>
                <w:b/>
                <w:sz w:val="26"/>
              </w:rPr>
              <w:t>Type</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248E7C" w14:textId="77777777" w:rsidR="00205E55" w:rsidRDefault="00205E55" w:rsidP="00561286">
            <w:pPr>
              <w:jc w:val="center"/>
            </w:pPr>
            <w:r>
              <w:rPr>
                <w:b/>
                <w:sz w:val="26"/>
              </w:rPr>
              <w:t>Null</w:t>
            </w:r>
          </w:p>
        </w:tc>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AF681" w14:textId="77777777" w:rsidR="00205E55" w:rsidRDefault="00205E55" w:rsidP="00561286">
            <w:pPr>
              <w:jc w:val="center"/>
            </w:pPr>
            <w:r>
              <w:rPr>
                <w:b/>
                <w:sz w:val="26"/>
              </w:rPr>
              <w:t>Key</w:t>
            </w:r>
          </w:p>
        </w:tc>
        <w:tc>
          <w:tcPr>
            <w:tcW w:w="1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F62F8" w14:textId="77777777" w:rsidR="00205E55" w:rsidRDefault="00205E55" w:rsidP="00561286">
            <w:pPr>
              <w:jc w:val="center"/>
            </w:pPr>
            <w:r>
              <w:rPr>
                <w:b/>
                <w:sz w:val="26"/>
              </w:rPr>
              <w:t>Default</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948F19" w14:textId="77777777" w:rsidR="00205E55" w:rsidRDefault="00205E55" w:rsidP="00561286">
            <w:pPr>
              <w:jc w:val="center"/>
            </w:pPr>
            <w:r>
              <w:rPr>
                <w:b/>
                <w:sz w:val="26"/>
              </w:rPr>
              <w:t>Description</w:t>
            </w:r>
          </w:p>
        </w:tc>
      </w:tr>
      <w:tr w:rsidR="00205E55" w14:paraId="550103C3" w14:textId="77777777" w:rsidTr="005E0E3B">
        <w:trPr>
          <w:trHeight w:val="1"/>
        </w:trPr>
        <w:tc>
          <w:tcPr>
            <w:tcW w:w="2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91A2D" w14:textId="435CAA63" w:rsidR="00205E55" w:rsidRDefault="005E0E3B" w:rsidP="00561286">
            <w:pPr>
              <w:jc w:val="both"/>
            </w:pPr>
            <w:proofErr w:type="spellStart"/>
            <w:r>
              <w:rPr>
                <w:sz w:val="26"/>
              </w:rPr>
              <w:t>appointment</w:t>
            </w:r>
            <w:r w:rsidR="00205E55">
              <w:rPr>
                <w:sz w:val="26"/>
              </w:rPr>
              <w:t>_id</w:t>
            </w:r>
            <w:proofErr w:type="spellEnd"/>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E0120" w14:textId="77777777" w:rsidR="00205E55" w:rsidRDefault="00205E55" w:rsidP="00561286">
            <w:pPr>
              <w:jc w:val="both"/>
            </w:pPr>
            <w:r>
              <w:rPr>
                <w:sz w:val="26"/>
              </w:rPr>
              <w:t>Integer</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2DD4C3" w14:textId="77777777" w:rsidR="00205E55" w:rsidRDefault="00205E55" w:rsidP="00561286">
            <w:pPr>
              <w:jc w:val="both"/>
            </w:pPr>
            <w:r>
              <w:rPr>
                <w:sz w:val="26"/>
              </w:rPr>
              <w:t>No</w:t>
            </w:r>
          </w:p>
        </w:tc>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47EFCB" w14:textId="77777777" w:rsidR="00205E55" w:rsidRDefault="00205E55" w:rsidP="00561286">
            <w:pPr>
              <w:jc w:val="both"/>
            </w:pPr>
            <w:r>
              <w:rPr>
                <w:sz w:val="26"/>
              </w:rPr>
              <w:t>Primary key</w:t>
            </w:r>
          </w:p>
        </w:tc>
        <w:tc>
          <w:tcPr>
            <w:tcW w:w="1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C70601" w14:textId="77777777" w:rsidR="00205E55" w:rsidRPr="00832189" w:rsidRDefault="00205E55" w:rsidP="00561286">
            <w:pPr>
              <w:jc w:val="both"/>
              <w:rPr>
                <w:sz w:val="26"/>
                <w:szCs w:val="26"/>
              </w:rPr>
            </w:pPr>
            <w:r>
              <w:rPr>
                <w:sz w:val="26"/>
                <w:szCs w:val="26"/>
              </w:rPr>
              <w:t>AI</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3E243C" w14:textId="61557746" w:rsidR="00205E55" w:rsidRDefault="000602C4" w:rsidP="00561286">
            <w:pPr>
              <w:jc w:val="both"/>
            </w:pPr>
            <w:r>
              <w:rPr>
                <w:sz w:val="26"/>
              </w:rPr>
              <w:t xml:space="preserve">Appointment </w:t>
            </w:r>
            <w:r w:rsidR="00205E55">
              <w:rPr>
                <w:sz w:val="26"/>
              </w:rPr>
              <w:t>ID</w:t>
            </w:r>
          </w:p>
        </w:tc>
      </w:tr>
      <w:tr w:rsidR="00205E55" w14:paraId="7053605F" w14:textId="77777777" w:rsidTr="005E0E3B">
        <w:trPr>
          <w:trHeight w:val="1"/>
        </w:trPr>
        <w:tc>
          <w:tcPr>
            <w:tcW w:w="2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FA3452" w14:textId="3DF6D663" w:rsidR="00205E55" w:rsidRDefault="005E0E3B" w:rsidP="00561286">
            <w:pPr>
              <w:jc w:val="both"/>
            </w:pPr>
            <w:proofErr w:type="spellStart"/>
            <w:r>
              <w:rPr>
                <w:sz w:val="26"/>
              </w:rPr>
              <w:t>appointment_date</w:t>
            </w:r>
            <w:proofErr w:type="spellEnd"/>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B5F784" w14:textId="01B94599" w:rsidR="00205E55" w:rsidRDefault="000602C4" w:rsidP="00561286">
            <w:pPr>
              <w:jc w:val="both"/>
            </w:pPr>
            <w:r>
              <w:rPr>
                <w:sz w:val="26"/>
              </w:rPr>
              <w:t>date</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E578F8" w14:textId="77777777" w:rsidR="00205E55" w:rsidRDefault="00205E55" w:rsidP="00561286">
            <w:pPr>
              <w:jc w:val="both"/>
            </w:pPr>
            <w:r>
              <w:rPr>
                <w:sz w:val="26"/>
              </w:rPr>
              <w:t>No</w:t>
            </w:r>
          </w:p>
        </w:tc>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E78DE" w14:textId="77777777" w:rsidR="00205E55" w:rsidRDefault="00205E55" w:rsidP="00561286">
            <w:pPr>
              <w:jc w:val="both"/>
              <w:rPr>
                <w:rFonts w:ascii="Calibri" w:eastAsia="Calibri" w:hAnsi="Calibri" w:cs="Calibri"/>
              </w:rPr>
            </w:pPr>
          </w:p>
        </w:tc>
        <w:tc>
          <w:tcPr>
            <w:tcW w:w="1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4FAE05" w14:textId="77777777" w:rsidR="00205E55" w:rsidRDefault="00205E55" w:rsidP="00561286"/>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3D9B3" w14:textId="17167AF4" w:rsidR="00205E55" w:rsidRDefault="000602C4" w:rsidP="00561286">
            <w:pPr>
              <w:jc w:val="both"/>
            </w:pPr>
            <w:r>
              <w:rPr>
                <w:sz w:val="26"/>
              </w:rPr>
              <w:t>Appointment Date</w:t>
            </w:r>
          </w:p>
        </w:tc>
      </w:tr>
      <w:tr w:rsidR="00205E55" w14:paraId="792B12C9" w14:textId="77777777" w:rsidTr="005E0E3B">
        <w:trPr>
          <w:trHeight w:val="1"/>
        </w:trPr>
        <w:tc>
          <w:tcPr>
            <w:tcW w:w="2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A50D21" w14:textId="1DBB211B" w:rsidR="00205E55" w:rsidRDefault="005E0E3B" w:rsidP="00561286">
            <w:pPr>
              <w:jc w:val="both"/>
            </w:pPr>
            <w:proofErr w:type="spellStart"/>
            <w:r>
              <w:rPr>
                <w:sz w:val="26"/>
              </w:rPr>
              <w:t>appointment_time</w:t>
            </w:r>
            <w:proofErr w:type="spellEnd"/>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F58520" w14:textId="04F6EE00" w:rsidR="00205E55" w:rsidRDefault="000602C4" w:rsidP="00561286">
            <w:pPr>
              <w:jc w:val="both"/>
            </w:pPr>
            <w:proofErr w:type="gramStart"/>
            <w:r>
              <w:rPr>
                <w:sz w:val="26"/>
              </w:rPr>
              <w:t>Time(</w:t>
            </w:r>
            <w:proofErr w:type="gramEnd"/>
            <w:r>
              <w:rPr>
                <w:sz w:val="26"/>
              </w:rPr>
              <w:t>0)</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10A2B" w14:textId="77777777" w:rsidR="00205E55" w:rsidRDefault="00205E55" w:rsidP="00561286">
            <w:pPr>
              <w:jc w:val="both"/>
            </w:pPr>
            <w:r>
              <w:t>No</w:t>
            </w:r>
          </w:p>
        </w:tc>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F002E4" w14:textId="77777777" w:rsidR="00205E55" w:rsidRDefault="00205E55" w:rsidP="00561286">
            <w:pPr>
              <w:jc w:val="both"/>
              <w:rPr>
                <w:rFonts w:ascii="Calibri" w:eastAsia="Calibri" w:hAnsi="Calibri" w:cs="Calibri"/>
              </w:rPr>
            </w:pPr>
          </w:p>
        </w:tc>
        <w:tc>
          <w:tcPr>
            <w:tcW w:w="1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BB4A0" w14:textId="77777777" w:rsidR="00205E55" w:rsidRDefault="00205E55" w:rsidP="00561286"/>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491F" w14:textId="3A59E101" w:rsidR="00205E55" w:rsidRDefault="000602C4" w:rsidP="00561286">
            <w:pPr>
              <w:jc w:val="both"/>
            </w:pPr>
            <w:r>
              <w:rPr>
                <w:sz w:val="26"/>
              </w:rPr>
              <w:t>Appointment Time</w:t>
            </w:r>
          </w:p>
        </w:tc>
      </w:tr>
      <w:tr w:rsidR="00205E55" w14:paraId="0336F19B" w14:textId="77777777" w:rsidTr="005E0E3B">
        <w:trPr>
          <w:trHeight w:val="1"/>
        </w:trPr>
        <w:tc>
          <w:tcPr>
            <w:tcW w:w="2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7C91D9" w14:textId="0AD9ADCF" w:rsidR="00205E55" w:rsidRDefault="005E0E3B" w:rsidP="00561286">
            <w:pPr>
              <w:jc w:val="both"/>
            </w:pPr>
            <w:proofErr w:type="spellStart"/>
            <w:r>
              <w:rPr>
                <w:sz w:val="26"/>
              </w:rPr>
              <w:t>appointment_type</w:t>
            </w:r>
            <w:proofErr w:type="spellEnd"/>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F3E9CE" w14:textId="77777777" w:rsidR="00205E55" w:rsidRDefault="00205E55" w:rsidP="00561286">
            <w:pPr>
              <w:jc w:val="both"/>
            </w:pPr>
            <w:proofErr w:type="gramStart"/>
            <w:r>
              <w:rPr>
                <w:sz w:val="26"/>
              </w:rPr>
              <w:t>Varchar(</w:t>
            </w:r>
            <w:proofErr w:type="gramEnd"/>
            <w:r>
              <w:rPr>
                <w:sz w:val="26"/>
              </w:rPr>
              <w:t>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5D519C" w14:textId="77777777" w:rsidR="00205E55" w:rsidRDefault="00205E55" w:rsidP="00561286">
            <w:pPr>
              <w:jc w:val="both"/>
            </w:pPr>
            <w:r>
              <w:rPr>
                <w:sz w:val="26"/>
              </w:rPr>
              <w:t>No</w:t>
            </w:r>
          </w:p>
        </w:tc>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0BC57" w14:textId="11149CDC" w:rsidR="00205E55" w:rsidRDefault="00205E55" w:rsidP="00561286">
            <w:pPr>
              <w:jc w:val="both"/>
              <w:rPr>
                <w:rFonts w:ascii="Calibri" w:eastAsia="Calibri" w:hAnsi="Calibri" w:cs="Calibri"/>
              </w:rPr>
            </w:pPr>
          </w:p>
        </w:tc>
        <w:tc>
          <w:tcPr>
            <w:tcW w:w="1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163A4E" w14:textId="6189EA9E" w:rsidR="00205E55" w:rsidRDefault="000602C4" w:rsidP="00561286">
            <w:r>
              <w:t>walk-in</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C7C755" w14:textId="413E5F12" w:rsidR="00205E55" w:rsidRDefault="000602C4" w:rsidP="00561286">
            <w:pPr>
              <w:jc w:val="both"/>
            </w:pPr>
            <w:r>
              <w:rPr>
                <w:sz w:val="26"/>
              </w:rPr>
              <w:t>Appointment Type</w:t>
            </w:r>
          </w:p>
        </w:tc>
      </w:tr>
      <w:tr w:rsidR="00205E55" w14:paraId="7CF5F37A" w14:textId="77777777" w:rsidTr="005E0E3B">
        <w:trPr>
          <w:trHeight w:val="1"/>
        </w:trPr>
        <w:tc>
          <w:tcPr>
            <w:tcW w:w="2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DF8619" w14:textId="420EE1A2" w:rsidR="00205E55" w:rsidRDefault="005E0E3B" w:rsidP="00561286">
            <w:pPr>
              <w:jc w:val="both"/>
            </w:pPr>
            <w:proofErr w:type="spellStart"/>
            <w:r>
              <w:t>doctor_id</w:t>
            </w:r>
            <w:proofErr w:type="spellEnd"/>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284F2B" w14:textId="77777777" w:rsidR="00205E55" w:rsidRDefault="00205E55" w:rsidP="00561286">
            <w:pPr>
              <w:jc w:val="both"/>
            </w:pPr>
            <w:r>
              <w:rPr>
                <w:sz w:val="26"/>
              </w:rPr>
              <w:t>Integer</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71E62F" w14:textId="77777777" w:rsidR="00205E55" w:rsidRDefault="00205E55" w:rsidP="00561286">
            <w:r>
              <w:t>No</w:t>
            </w:r>
          </w:p>
        </w:tc>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987071" w14:textId="7FA696BF" w:rsidR="00205E55" w:rsidRDefault="000602C4" w:rsidP="00561286">
            <w:pPr>
              <w:jc w:val="both"/>
              <w:rPr>
                <w:rFonts w:ascii="Calibri" w:eastAsia="Calibri" w:hAnsi="Calibri" w:cs="Calibri"/>
              </w:rPr>
            </w:pPr>
            <w:r>
              <w:rPr>
                <w:sz w:val="26"/>
              </w:rPr>
              <w:t>Foreign key</w:t>
            </w:r>
          </w:p>
        </w:tc>
        <w:tc>
          <w:tcPr>
            <w:tcW w:w="1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E70F2" w14:textId="77777777" w:rsidR="00205E55" w:rsidRDefault="00205E55" w:rsidP="00561286"/>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DFE235" w14:textId="5C96626E" w:rsidR="00205E55" w:rsidRDefault="000602C4" w:rsidP="00561286">
            <w:pPr>
              <w:jc w:val="both"/>
            </w:pPr>
            <w:r>
              <w:rPr>
                <w:sz w:val="26"/>
              </w:rPr>
              <w:t>References doctor ID</w:t>
            </w:r>
          </w:p>
        </w:tc>
      </w:tr>
      <w:tr w:rsidR="00205E55" w14:paraId="30E0C5AD" w14:textId="77777777" w:rsidTr="005E0E3B">
        <w:trPr>
          <w:trHeight w:val="1"/>
        </w:trPr>
        <w:tc>
          <w:tcPr>
            <w:tcW w:w="2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8A8290" w14:textId="353DA94F" w:rsidR="00205E55" w:rsidRDefault="005E0E3B" w:rsidP="00561286">
            <w:pPr>
              <w:jc w:val="both"/>
            </w:pPr>
            <w:proofErr w:type="spellStart"/>
            <w:r>
              <w:t>patient_id</w:t>
            </w:r>
            <w:proofErr w:type="spellEnd"/>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BF8FE1" w14:textId="29E13CF5" w:rsidR="00205E55" w:rsidRDefault="000602C4" w:rsidP="00561286">
            <w:pPr>
              <w:jc w:val="both"/>
            </w:pPr>
            <w:r>
              <w:rPr>
                <w:sz w:val="26"/>
              </w:rPr>
              <w:t>Integer</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FF5BBE" w14:textId="77777777" w:rsidR="00205E55" w:rsidRDefault="00205E55" w:rsidP="00561286">
            <w:r>
              <w:t>No</w:t>
            </w:r>
          </w:p>
        </w:tc>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F70EC" w14:textId="5FA78C4A" w:rsidR="00205E55" w:rsidRDefault="000602C4" w:rsidP="00561286">
            <w:pPr>
              <w:jc w:val="both"/>
              <w:rPr>
                <w:rFonts w:ascii="Calibri" w:eastAsia="Calibri" w:hAnsi="Calibri" w:cs="Calibri"/>
              </w:rPr>
            </w:pPr>
            <w:r>
              <w:rPr>
                <w:sz w:val="26"/>
              </w:rPr>
              <w:t>Foreign key</w:t>
            </w:r>
          </w:p>
        </w:tc>
        <w:tc>
          <w:tcPr>
            <w:tcW w:w="1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4BF2F6" w14:textId="77777777" w:rsidR="00205E55" w:rsidRDefault="00205E55" w:rsidP="00561286"/>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B4B06A" w14:textId="13B79242" w:rsidR="00205E55" w:rsidRDefault="000602C4" w:rsidP="00561286">
            <w:pPr>
              <w:jc w:val="both"/>
            </w:pPr>
            <w:r>
              <w:rPr>
                <w:sz w:val="26"/>
              </w:rPr>
              <w:t>References patient id</w:t>
            </w:r>
          </w:p>
        </w:tc>
      </w:tr>
      <w:tr w:rsidR="00205E55" w14:paraId="7831144C" w14:textId="77777777" w:rsidTr="005E0E3B">
        <w:trPr>
          <w:trHeight w:val="1"/>
        </w:trPr>
        <w:tc>
          <w:tcPr>
            <w:tcW w:w="2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0C384B" w14:textId="038E2D2B" w:rsidR="00205E55" w:rsidRDefault="005E0E3B" w:rsidP="00561286">
            <w:pPr>
              <w:jc w:val="both"/>
            </w:pPr>
            <w:r>
              <w:t>status</w:t>
            </w:r>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862CD" w14:textId="77777777" w:rsidR="00205E55" w:rsidRDefault="00205E55" w:rsidP="00561286">
            <w:pPr>
              <w:jc w:val="both"/>
            </w:pPr>
            <w:proofErr w:type="gramStart"/>
            <w:r>
              <w:rPr>
                <w:sz w:val="26"/>
              </w:rPr>
              <w:t>Varchar(</w:t>
            </w:r>
            <w:proofErr w:type="gramEnd"/>
            <w:r>
              <w:rPr>
                <w:sz w:val="26"/>
              </w:rPr>
              <w:t>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305DF" w14:textId="77777777" w:rsidR="00205E55" w:rsidRDefault="00205E55" w:rsidP="00561286">
            <w:r>
              <w:rPr>
                <w:sz w:val="26"/>
              </w:rPr>
              <w:t>No</w:t>
            </w:r>
          </w:p>
        </w:tc>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152D15" w14:textId="77777777" w:rsidR="00205E55" w:rsidRDefault="00205E55" w:rsidP="00561286">
            <w:pPr>
              <w:jc w:val="both"/>
              <w:rPr>
                <w:rFonts w:ascii="Calibri" w:eastAsia="Calibri" w:hAnsi="Calibri" w:cs="Calibri"/>
              </w:rPr>
            </w:pPr>
          </w:p>
        </w:tc>
        <w:tc>
          <w:tcPr>
            <w:tcW w:w="1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F4CC7" w14:textId="7C1ED9E9" w:rsidR="00205E55" w:rsidRDefault="000602C4" w:rsidP="00561286">
            <w:r>
              <w:t>scheduled</w:t>
            </w:r>
          </w:p>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15970" w14:textId="5ED02232" w:rsidR="00205E55" w:rsidRDefault="000602C4" w:rsidP="00561286">
            <w:pPr>
              <w:jc w:val="both"/>
            </w:pPr>
            <w:r>
              <w:rPr>
                <w:sz w:val="26"/>
              </w:rPr>
              <w:t>Status</w:t>
            </w:r>
          </w:p>
        </w:tc>
      </w:tr>
      <w:tr w:rsidR="005E0E3B" w14:paraId="25C42A01" w14:textId="77777777" w:rsidTr="005E0E3B">
        <w:trPr>
          <w:trHeight w:val="1"/>
        </w:trPr>
        <w:tc>
          <w:tcPr>
            <w:tcW w:w="21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3925B" w14:textId="1C6901C0" w:rsidR="005E0E3B" w:rsidRDefault="005E0E3B" w:rsidP="00561286">
            <w:pPr>
              <w:jc w:val="both"/>
              <w:rPr>
                <w:sz w:val="26"/>
              </w:rPr>
            </w:pPr>
            <w:proofErr w:type="spellStart"/>
            <w:r>
              <w:rPr>
                <w:sz w:val="26"/>
              </w:rPr>
              <w:t>cancelled_by</w:t>
            </w:r>
            <w:proofErr w:type="spellEnd"/>
          </w:p>
        </w:tc>
        <w:tc>
          <w:tcPr>
            <w:tcW w:w="15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A259CA" w14:textId="387A702D" w:rsidR="005E0E3B" w:rsidRDefault="000602C4" w:rsidP="000602C4">
            <w:pPr>
              <w:rPr>
                <w:sz w:val="26"/>
              </w:rPr>
            </w:pPr>
            <w:proofErr w:type="gramStart"/>
            <w:r>
              <w:rPr>
                <w:sz w:val="26"/>
              </w:rPr>
              <w:t>Varchar(</w:t>
            </w:r>
            <w:proofErr w:type="gramEnd"/>
            <w:r>
              <w:rPr>
                <w:sz w:val="26"/>
              </w:rPr>
              <w:t>45)</w:t>
            </w:r>
          </w:p>
        </w:tc>
        <w:tc>
          <w:tcPr>
            <w:tcW w:w="7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5B8515" w14:textId="22E55588" w:rsidR="005E0E3B" w:rsidRDefault="000602C4" w:rsidP="00561286">
            <w:pPr>
              <w:rPr>
                <w:sz w:val="26"/>
              </w:rPr>
            </w:pPr>
            <w:r>
              <w:rPr>
                <w:sz w:val="26"/>
              </w:rPr>
              <w:t>No</w:t>
            </w:r>
          </w:p>
        </w:tc>
        <w:tc>
          <w:tcPr>
            <w:tcW w:w="13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0D4347" w14:textId="77777777" w:rsidR="005E0E3B" w:rsidRDefault="005E0E3B" w:rsidP="00561286">
            <w:pPr>
              <w:jc w:val="both"/>
              <w:rPr>
                <w:rFonts w:ascii="Calibri" w:eastAsia="Calibri" w:hAnsi="Calibri" w:cs="Calibri"/>
              </w:rPr>
            </w:pPr>
          </w:p>
        </w:tc>
        <w:tc>
          <w:tcPr>
            <w:tcW w:w="10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DAF408" w14:textId="77777777" w:rsidR="005E0E3B" w:rsidRDefault="005E0E3B" w:rsidP="00561286"/>
        </w:tc>
        <w:tc>
          <w:tcPr>
            <w:tcW w:w="25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0867C" w14:textId="4EC9089C" w:rsidR="005E0E3B" w:rsidRDefault="000602C4" w:rsidP="00561286">
            <w:pPr>
              <w:jc w:val="both"/>
              <w:rPr>
                <w:sz w:val="26"/>
              </w:rPr>
            </w:pPr>
            <w:r>
              <w:rPr>
                <w:sz w:val="26"/>
              </w:rPr>
              <w:t>Cancelled by</w:t>
            </w:r>
          </w:p>
        </w:tc>
      </w:tr>
    </w:tbl>
    <w:p w14:paraId="559DBAAE" w14:textId="77777777" w:rsidR="008C1592" w:rsidRPr="00644762" w:rsidRDefault="008C1592" w:rsidP="008C1592">
      <w:pPr>
        <w:rPr>
          <w:sz w:val="28"/>
          <w:szCs w:val="28"/>
        </w:rPr>
      </w:pPr>
    </w:p>
    <w:p w14:paraId="1F0F81F9" w14:textId="70048CFC" w:rsidR="008C1592" w:rsidRDefault="008C1592" w:rsidP="008C1592">
      <w:pPr>
        <w:rPr>
          <w:sz w:val="28"/>
          <w:szCs w:val="28"/>
        </w:rPr>
      </w:pPr>
    </w:p>
    <w:p w14:paraId="79A1812D" w14:textId="43E58F43" w:rsidR="00DE610E" w:rsidRDefault="00DE610E" w:rsidP="008C1592">
      <w:pPr>
        <w:rPr>
          <w:sz w:val="28"/>
          <w:szCs w:val="28"/>
        </w:rPr>
      </w:pPr>
    </w:p>
    <w:p w14:paraId="58B5D72D" w14:textId="530CD162" w:rsidR="00DE610E" w:rsidRDefault="00DE610E" w:rsidP="008C1592">
      <w:pPr>
        <w:rPr>
          <w:sz w:val="28"/>
          <w:szCs w:val="28"/>
        </w:rPr>
      </w:pPr>
    </w:p>
    <w:p w14:paraId="2DC975FE" w14:textId="24C05F80" w:rsidR="00DE610E" w:rsidRDefault="00DE610E" w:rsidP="008C1592">
      <w:pPr>
        <w:rPr>
          <w:sz w:val="28"/>
          <w:szCs w:val="28"/>
        </w:rPr>
      </w:pPr>
    </w:p>
    <w:p w14:paraId="031C7D42" w14:textId="76FDF296" w:rsidR="00DE610E" w:rsidRDefault="00DE610E" w:rsidP="008C1592">
      <w:pPr>
        <w:rPr>
          <w:sz w:val="28"/>
          <w:szCs w:val="28"/>
        </w:rPr>
      </w:pPr>
    </w:p>
    <w:p w14:paraId="07506BBE" w14:textId="33421D2F" w:rsidR="00DE610E" w:rsidRDefault="00DE610E" w:rsidP="008C1592">
      <w:pPr>
        <w:rPr>
          <w:sz w:val="28"/>
          <w:szCs w:val="28"/>
        </w:rPr>
      </w:pPr>
    </w:p>
    <w:p w14:paraId="0A6660A8" w14:textId="1496B293" w:rsidR="00DE610E" w:rsidRDefault="00DE610E" w:rsidP="008C1592">
      <w:pPr>
        <w:rPr>
          <w:sz w:val="28"/>
          <w:szCs w:val="28"/>
        </w:rPr>
      </w:pPr>
    </w:p>
    <w:p w14:paraId="744D64F3" w14:textId="5826BD48" w:rsidR="00DE610E" w:rsidRDefault="00DE610E" w:rsidP="008C1592">
      <w:pPr>
        <w:rPr>
          <w:sz w:val="28"/>
          <w:szCs w:val="28"/>
        </w:rPr>
      </w:pPr>
    </w:p>
    <w:p w14:paraId="6138487F" w14:textId="47422C11" w:rsidR="00DE610E" w:rsidRDefault="00DE610E" w:rsidP="008C1592">
      <w:pPr>
        <w:rPr>
          <w:sz w:val="28"/>
          <w:szCs w:val="28"/>
        </w:rPr>
      </w:pPr>
    </w:p>
    <w:p w14:paraId="50A172A6" w14:textId="5CB8286A" w:rsidR="00DE610E" w:rsidRDefault="00DE610E" w:rsidP="008C1592">
      <w:pPr>
        <w:rPr>
          <w:sz w:val="28"/>
          <w:szCs w:val="28"/>
        </w:rPr>
      </w:pPr>
    </w:p>
    <w:p w14:paraId="1FF349BE" w14:textId="5360D2B1" w:rsidR="00DE610E" w:rsidRDefault="00DE610E" w:rsidP="008C1592">
      <w:pPr>
        <w:rPr>
          <w:sz w:val="28"/>
          <w:szCs w:val="28"/>
        </w:rPr>
      </w:pPr>
    </w:p>
    <w:p w14:paraId="447FB3E1" w14:textId="7224A7EF" w:rsidR="00DE610E" w:rsidRDefault="00DE610E" w:rsidP="008C1592">
      <w:pPr>
        <w:rPr>
          <w:sz w:val="28"/>
          <w:szCs w:val="28"/>
        </w:rPr>
      </w:pPr>
    </w:p>
    <w:p w14:paraId="034B7CEE" w14:textId="020468BE" w:rsidR="00DE610E" w:rsidRDefault="00DE610E" w:rsidP="008C1592">
      <w:pPr>
        <w:rPr>
          <w:sz w:val="28"/>
          <w:szCs w:val="28"/>
        </w:rPr>
      </w:pPr>
    </w:p>
    <w:p w14:paraId="7E32EFED" w14:textId="032B6310" w:rsidR="00DE610E" w:rsidRDefault="00DE610E" w:rsidP="008C1592">
      <w:pPr>
        <w:rPr>
          <w:sz w:val="28"/>
          <w:szCs w:val="28"/>
        </w:rPr>
      </w:pPr>
    </w:p>
    <w:p w14:paraId="3284147C" w14:textId="1012B151" w:rsidR="00DE610E" w:rsidRDefault="00DE610E" w:rsidP="008C1592">
      <w:pPr>
        <w:rPr>
          <w:sz w:val="28"/>
          <w:szCs w:val="28"/>
        </w:rPr>
      </w:pPr>
    </w:p>
    <w:p w14:paraId="382939DB" w14:textId="209D60B3" w:rsidR="00DE610E" w:rsidRDefault="00DE610E" w:rsidP="008C1592">
      <w:pPr>
        <w:rPr>
          <w:sz w:val="28"/>
          <w:szCs w:val="28"/>
        </w:rPr>
      </w:pPr>
    </w:p>
    <w:p w14:paraId="50937A35" w14:textId="44C43286" w:rsidR="00DE610E" w:rsidRDefault="00DE610E" w:rsidP="008C1592">
      <w:pPr>
        <w:rPr>
          <w:sz w:val="28"/>
          <w:szCs w:val="28"/>
        </w:rPr>
      </w:pPr>
    </w:p>
    <w:p w14:paraId="35D30E68" w14:textId="7CDC6972" w:rsidR="00DE610E" w:rsidRDefault="00DE610E" w:rsidP="008C1592">
      <w:pPr>
        <w:rPr>
          <w:sz w:val="28"/>
          <w:szCs w:val="28"/>
        </w:rPr>
      </w:pPr>
    </w:p>
    <w:p w14:paraId="2EC62710" w14:textId="02D552FA" w:rsidR="00DE610E" w:rsidRDefault="00DE610E" w:rsidP="008C1592">
      <w:pPr>
        <w:rPr>
          <w:sz w:val="28"/>
          <w:szCs w:val="28"/>
        </w:rPr>
      </w:pPr>
    </w:p>
    <w:p w14:paraId="4CDD0335" w14:textId="55D0DF8C" w:rsidR="00DE610E" w:rsidRDefault="00DE610E" w:rsidP="008C1592">
      <w:pPr>
        <w:rPr>
          <w:sz w:val="28"/>
          <w:szCs w:val="28"/>
        </w:rPr>
      </w:pPr>
    </w:p>
    <w:p w14:paraId="491CDFCA" w14:textId="73C231BB" w:rsidR="00DE610E" w:rsidRDefault="00DE610E" w:rsidP="008C1592">
      <w:pPr>
        <w:rPr>
          <w:sz w:val="28"/>
          <w:szCs w:val="28"/>
        </w:rPr>
      </w:pPr>
    </w:p>
    <w:p w14:paraId="7BFABB9B" w14:textId="5CFC2012" w:rsidR="00DE610E" w:rsidRDefault="00DE610E" w:rsidP="008C1592">
      <w:pPr>
        <w:rPr>
          <w:sz w:val="28"/>
          <w:szCs w:val="28"/>
        </w:rPr>
      </w:pPr>
    </w:p>
    <w:p w14:paraId="4F6728A2" w14:textId="438E9D60" w:rsidR="00DE610E" w:rsidRDefault="00DE610E" w:rsidP="008C1592">
      <w:pPr>
        <w:rPr>
          <w:sz w:val="28"/>
          <w:szCs w:val="28"/>
        </w:rPr>
      </w:pPr>
    </w:p>
    <w:p w14:paraId="51385380" w14:textId="78E8375A" w:rsidR="00DE610E" w:rsidRDefault="00DE610E" w:rsidP="008C1592">
      <w:pPr>
        <w:rPr>
          <w:sz w:val="28"/>
          <w:szCs w:val="28"/>
        </w:rPr>
      </w:pPr>
    </w:p>
    <w:p w14:paraId="7FA08070" w14:textId="4B6C358F" w:rsidR="00DE610E" w:rsidRDefault="00DE610E" w:rsidP="008C1592">
      <w:pPr>
        <w:rPr>
          <w:sz w:val="28"/>
          <w:szCs w:val="28"/>
        </w:rPr>
      </w:pPr>
    </w:p>
    <w:p w14:paraId="114F85F2" w14:textId="50900191" w:rsidR="00DE610E" w:rsidRDefault="00DE610E" w:rsidP="008C1592">
      <w:pPr>
        <w:rPr>
          <w:sz w:val="28"/>
          <w:szCs w:val="28"/>
        </w:rPr>
      </w:pPr>
    </w:p>
    <w:p w14:paraId="3F98FE1A" w14:textId="77777777" w:rsidR="00DE610E" w:rsidRPr="00644762" w:rsidRDefault="00DE610E" w:rsidP="008C1592">
      <w:pPr>
        <w:rPr>
          <w:sz w:val="28"/>
          <w:szCs w:val="28"/>
        </w:rPr>
      </w:pPr>
    </w:p>
    <w:p w14:paraId="30FA025A" w14:textId="77777777" w:rsidR="008C1592" w:rsidRPr="00644762" w:rsidRDefault="008C1592" w:rsidP="00644762">
      <w:pPr>
        <w:pStyle w:val="Heading2"/>
        <w:tabs>
          <w:tab w:val="left" w:pos="480"/>
        </w:tabs>
        <w:spacing w:before="86"/>
        <w:ind w:left="0"/>
        <w:rPr>
          <w:sz w:val="28"/>
          <w:szCs w:val="28"/>
        </w:rPr>
      </w:pPr>
      <w:r w:rsidRPr="00644762">
        <w:rPr>
          <w:sz w:val="28"/>
          <w:szCs w:val="28"/>
        </w:rPr>
        <w:lastRenderedPageBreak/>
        <w:t>7. ER-Diagram:</w:t>
      </w:r>
    </w:p>
    <w:p w14:paraId="539E4FA7" w14:textId="77777777" w:rsidR="00045F26" w:rsidRDefault="00045F26" w:rsidP="00B27DB5"/>
    <w:p w14:paraId="611416C3" w14:textId="69FA9D2A" w:rsidR="008C1592" w:rsidRPr="00B27DB5" w:rsidRDefault="00FE3D0F" w:rsidP="00B27DB5">
      <w:r>
        <w:rPr>
          <w:noProof/>
        </w:rPr>
        <w:drawing>
          <wp:inline distT="0" distB="0" distL="0" distR="0" wp14:anchorId="4C9F570F" wp14:editId="5079C154">
            <wp:extent cx="6057900" cy="66389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57900" cy="6638925"/>
                    </a:xfrm>
                    <a:prstGeom prst="rect">
                      <a:avLst/>
                    </a:prstGeom>
                    <a:noFill/>
                    <a:ln>
                      <a:noFill/>
                    </a:ln>
                  </pic:spPr>
                </pic:pic>
              </a:graphicData>
            </a:graphic>
          </wp:inline>
        </w:drawing>
      </w:r>
    </w:p>
    <w:p w14:paraId="5ABA12B4" w14:textId="77777777" w:rsidR="00B27DB5" w:rsidRDefault="00B27DB5" w:rsidP="008C1592">
      <w:pPr>
        <w:pStyle w:val="BodyText"/>
        <w:ind w:left="120"/>
        <w:rPr>
          <w:b/>
          <w:bCs/>
        </w:rPr>
      </w:pPr>
      <w:r>
        <w:rPr>
          <w:b/>
          <w:bCs/>
        </w:rPr>
        <w:t xml:space="preserve">                    </w:t>
      </w:r>
    </w:p>
    <w:p w14:paraId="7B62899D" w14:textId="77777777" w:rsidR="00045F26" w:rsidRDefault="00B27DB5" w:rsidP="00B27DB5">
      <w:pPr>
        <w:pStyle w:val="BodyText"/>
        <w:ind w:firstLine="720"/>
        <w:rPr>
          <w:b/>
          <w:bCs/>
        </w:rPr>
      </w:pPr>
      <w:r>
        <w:rPr>
          <w:b/>
          <w:bCs/>
        </w:rPr>
        <w:t xml:space="preserve">     </w:t>
      </w:r>
    </w:p>
    <w:p w14:paraId="2F6C6865" w14:textId="7AF7F30C" w:rsidR="008C1592" w:rsidRPr="008C1592" w:rsidRDefault="008C1592" w:rsidP="00B27DB5">
      <w:pPr>
        <w:pStyle w:val="BodyText"/>
        <w:ind w:firstLine="720"/>
        <w:rPr>
          <w:b/>
          <w:bCs/>
        </w:rPr>
      </w:pPr>
      <w:r w:rsidRPr="008C1592">
        <w:rPr>
          <w:b/>
          <w:bCs/>
        </w:rPr>
        <w:t>E-R diagram shows database of</w:t>
      </w:r>
      <w:r w:rsidR="00B27DB5">
        <w:rPr>
          <w:b/>
          <w:bCs/>
        </w:rPr>
        <w:t xml:space="preserve"> </w:t>
      </w:r>
      <w:r w:rsidR="00F7559C">
        <w:rPr>
          <w:b/>
          <w:bCs/>
        </w:rPr>
        <w:t xml:space="preserve">Connect </w:t>
      </w:r>
      <w:proofErr w:type="gramStart"/>
      <w:r w:rsidR="00F7559C">
        <w:rPr>
          <w:b/>
          <w:bCs/>
        </w:rPr>
        <w:t>To</w:t>
      </w:r>
      <w:proofErr w:type="gramEnd"/>
      <w:r w:rsidR="00F7559C">
        <w:rPr>
          <w:b/>
          <w:bCs/>
        </w:rPr>
        <w:t xml:space="preserve"> Your Doctor</w:t>
      </w:r>
      <w:r w:rsidRPr="008C1592">
        <w:rPr>
          <w:b/>
          <w:bCs/>
        </w:rPr>
        <w:t xml:space="preserve">  </w:t>
      </w:r>
    </w:p>
    <w:p w14:paraId="6CEDBED5" w14:textId="77777777" w:rsidR="008C1592" w:rsidRPr="008C1592" w:rsidRDefault="008C1592" w:rsidP="008C1592">
      <w:pPr>
        <w:sectPr w:rsidR="008C1592" w:rsidRPr="008C1592">
          <w:footerReference w:type="default" r:id="rId19"/>
          <w:pgSz w:w="11900" w:h="16840"/>
          <w:pgMar w:top="1320" w:right="1020" w:bottom="1220" w:left="1340" w:header="720" w:footer="1034" w:gutter="0"/>
          <w:cols w:space="720"/>
        </w:sectPr>
      </w:pPr>
    </w:p>
    <w:p w14:paraId="77BEF0E7" w14:textId="77777777" w:rsidR="001F55F9" w:rsidRDefault="00531A8C" w:rsidP="008C1592">
      <w:pPr>
        <w:rPr>
          <w:b/>
          <w:bCs/>
          <w:sz w:val="28"/>
          <w:szCs w:val="28"/>
        </w:rPr>
      </w:pPr>
      <w:r w:rsidRPr="008C1592">
        <w:rPr>
          <w:b/>
          <w:bCs/>
          <w:sz w:val="28"/>
          <w:szCs w:val="28"/>
        </w:rPr>
        <w:lastRenderedPageBreak/>
        <w:t>8. Snapshots</w:t>
      </w:r>
      <w:r w:rsidR="008C1592" w:rsidRPr="008C1592">
        <w:rPr>
          <w:b/>
          <w:bCs/>
          <w:sz w:val="28"/>
          <w:szCs w:val="28"/>
        </w:rPr>
        <w:t>:</w:t>
      </w:r>
    </w:p>
    <w:p w14:paraId="732CD41D" w14:textId="77777777" w:rsidR="008C1592" w:rsidRDefault="008C1592" w:rsidP="008C1592">
      <w:pPr>
        <w:rPr>
          <w:b/>
          <w:bCs/>
          <w:sz w:val="28"/>
          <w:szCs w:val="28"/>
        </w:rPr>
      </w:pPr>
    </w:p>
    <w:p w14:paraId="19D242AA" w14:textId="77777777" w:rsidR="008C1592" w:rsidRPr="002833D0" w:rsidRDefault="00DB6D2D" w:rsidP="008C1592">
      <w:pPr>
        <w:spacing w:before="90"/>
        <w:rPr>
          <w:b/>
          <w:sz w:val="28"/>
          <w:szCs w:val="28"/>
        </w:rPr>
      </w:pPr>
      <w:r w:rsidRPr="002833D0">
        <w:rPr>
          <w:b/>
          <w:sz w:val="28"/>
          <w:szCs w:val="28"/>
        </w:rPr>
        <w:t xml:space="preserve">8.1 </w:t>
      </w:r>
      <w:r w:rsidR="008C1592" w:rsidRPr="002833D0">
        <w:rPr>
          <w:b/>
          <w:sz w:val="28"/>
          <w:szCs w:val="28"/>
        </w:rPr>
        <w:t>Home Page:</w:t>
      </w:r>
    </w:p>
    <w:p w14:paraId="32543D6A" w14:textId="77777777" w:rsidR="002833D0" w:rsidRPr="002833D0" w:rsidRDefault="002833D0" w:rsidP="008C1592">
      <w:pPr>
        <w:spacing w:before="90"/>
        <w:rPr>
          <w:b/>
          <w:sz w:val="24"/>
          <w:szCs w:val="24"/>
        </w:rPr>
      </w:pPr>
    </w:p>
    <w:p w14:paraId="64C4D430" w14:textId="01C02AAA" w:rsidR="008C1592" w:rsidRPr="002833D0" w:rsidRDefault="00644762" w:rsidP="008C1592">
      <w:pPr>
        <w:rPr>
          <w:b/>
          <w:bCs/>
          <w:sz w:val="24"/>
          <w:szCs w:val="24"/>
        </w:rPr>
      </w:pPr>
      <w:r>
        <w:rPr>
          <w:sz w:val="24"/>
          <w:szCs w:val="24"/>
        </w:rPr>
        <w:t xml:space="preserve">Following snapshot shows the </w:t>
      </w:r>
      <w:proofErr w:type="gramStart"/>
      <w:r>
        <w:rPr>
          <w:sz w:val="24"/>
          <w:szCs w:val="24"/>
        </w:rPr>
        <w:t>H</w:t>
      </w:r>
      <w:r w:rsidR="008C1592" w:rsidRPr="002833D0">
        <w:rPr>
          <w:sz w:val="24"/>
          <w:szCs w:val="24"/>
        </w:rPr>
        <w:t>ome</w:t>
      </w:r>
      <w:proofErr w:type="gramEnd"/>
      <w:r w:rsidR="008C1592" w:rsidRPr="002833D0">
        <w:rPr>
          <w:sz w:val="24"/>
          <w:szCs w:val="24"/>
        </w:rPr>
        <w:t xml:space="preserve"> page for </w:t>
      </w:r>
      <w:r w:rsidR="002B715A">
        <w:rPr>
          <w:sz w:val="24"/>
          <w:szCs w:val="24"/>
        </w:rPr>
        <w:t>Connect To Your Doctor.</w:t>
      </w:r>
    </w:p>
    <w:p w14:paraId="6E0D169E" w14:textId="77777777" w:rsidR="008C1592" w:rsidRDefault="008C1592" w:rsidP="008C1592">
      <w:pPr>
        <w:rPr>
          <w:b/>
          <w:bCs/>
          <w:sz w:val="28"/>
          <w:szCs w:val="28"/>
        </w:rPr>
      </w:pPr>
    </w:p>
    <w:p w14:paraId="07299BCB" w14:textId="77777777" w:rsidR="008C1592" w:rsidRDefault="008C1592" w:rsidP="008C1592">
      <w:pPr>
        <w:rPr>
          <w:b/>
          <w:bCs/>
          <w:sz w:val="28"/>
          <w:szCs w:val="28"/>
        </w:rPr>
      </w:pPr>
    </w:p>
    <w:p w14:paraId="624A7FE7" w14:textId="0FB8448A" w:rsidR="008C1592" w:rsidRDefault="002B715A" w:rsidP="008C1592">
      <w:pPr>
        <w:rPr>
          <w:b/>
          <w:bCs/>
          <w:sz w:val="28"/>
          <w:szCs w:val="28"/>
        </w:rPr>
      </w:pPr>
      <w:r>
        <w:rPr>
          <w:noProof/>
        </w:rPr>
        <w:drawing>
          <wp:inline distT="0" distB="0" distL="0" distR="0" wp14:anchorId="2B2A1742" wp14:editId="5BE1C15B">
            <wp:extent cx="605790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8949" b="5480"/>
                    <a:stretch/>
                  </pic:blipFill>
                  <pic:spPr bwMode="auto">
                    <a:xfrm>
                      <a:off x="0" y="0"/>
                      <a:ext cx="6057900" cy="2914650"/>
                    </a:xfrm>
                    <a:prstGeom prst="rect">
                      <a:avLst/>
                    </a:prstGeom>
                    <a:ln>
                      <a:noFill/>
                    </a:ln>
                    <a:extLst>
                      <a:ext uri="{53640926-AAD7-44D8-BBD7-CCE9431645EC}">
                        <a14:shadowObscured xmlns:a14="http://schemas.microsoft.com/office/drawing/2010/main"/>
                      </a:ext>
                    </a:extLst>
                  </pic:spPr>
                </pic:pic>
              </a:graphicData>
            </a:graphic>
          </wp:inline>
        </w:drawing>
      </w:r>
    </w:p>
    <w:p w14:paraId="5F19B3DB" w14:textId="77777777" w:rsidR="005A0414" w:rsidRDefault="005A0414" w:rsidP="008C1592">
      <w:pPr>
        <w:rPr>
          <w:b/>
          <w:bCs/>
          <w:sz w:val="28"/>
          <w:szCs w:val="28"/>
        </w:rPr>
      </w:pPr>
    </w:p>
    <w:p w14:paraId="7815CAD2" w14:textId="77777777" w:rsidR="005A0414" w:rsidRPr="002833D0" w:rsidRDefault="005A0414" w:rsidP="005A0414">
      <w:pPr>
        <w:pStyle w:val="BodyText"/>
        <w:spacing w:before="216"/>
        <w:ind w:left="120"/>
      </w:pPr>
      <w:r w:rsidRPr="002833D0">
        <w:t>This page contains following controls</w:t>
      </w:r>
    </w:p>
    <w:p w14:paraId="273989C5" w14:textId="0A70DC7C" w:rsidR="002833D0" w:rsidRPr="00EA1BDE" w:rsidRDefault="002833D0" w:rsidP="00EA1BDE">
      <w:pPr>
        <w:pStyle w:val="ListParagraph"/>
        <w:numPr>
          <w:ilvl w:val="0"/>
          <w:numId w:val="5"/>
        </w:numPr>
        <w:tabs>
          <w:tab w:val="left" w:pos="839"/>
          <w:tab w:val="left" w:pos="840"/>
        </w:tabs>
        <w:spacing w:before="158"/>
        <w:ind w:left="840" w:hanging="720"/>
        <w:rPr>
          <w:sz w:val="24"/>
          <w:szCs w:val="24"/>
        </w:rPr>
      </w:pPr>
      <w:r w:rsidRPr="002833D0">
        <w:rPr>
          <w:sz w:val="24"/>
          <w:szCs w:val="24"/>
        </w:rPr>
        <w:t>Home</w:t>
      </w:r>
    </w:p>
    <w:p w14:paraId="65672022" w14:textId="4D455F88" w:rsidR="005A0414" w:rsidRDefault="00045F26" w:rsidP="005A0414">
      <w:pPr>
        <w:pStyle w:val="ListParagraph"/>
        <w:numPr>
          <w:ilvl w:val="0"/>
          <w:numId w:val="5"/>
        </w:numPr>
        <w:tabs>
          <w:tab w:val="left" w:pos="839"/>
          <w:tab w:val="left" w:pos="840"/>
        </w:tabs>
        <w:spacing w:before="169"/>
        <w:ind w:left="840" w:hanging="720"/>
        <w:rPr>
          <w:sz w:val="24"/>
          <w:szCs w:val="24"/>
        </w:rPr>
      </w:pPr>
      <w:r>
        <w:rPr>
          <w:sz w:val="24"/>
          <w:szCs w:val="24"/>
        </w:rPr>
        <w:t>About Us</w:t>
      </w:r>
    </w:p>
    <w:p w14:paraId="471D61FF" w14:textId="7328172E" w:rsidR="00045F26" w:rsidRDefault="00045F26" w:rsidP="005A0414">
      <w:pPr>
        <w:pStyle w:val="ListParagraph"/>
        <w:numPr>
          <w:ilvl w:val="0"/>
          <w:numId w:val="5"/>
        </w:numPr>
        <w:tabs>
          <w:tab w:val="left" w:pos="839"/>
          <w:tab w:val="left" w:pos="840"/>
        </w:tabs>
        <w:spacing w:before="169"/>
        <w:ind w:left="840" w:hanging="720"/>
        <w:rPr>
          <w:sz w:val="24"/>
          <w:szCs w:val="24"/>
        </w:rPr>
      </w:pPr>
      <w:r>
        <w:rPr>
          <w:sz w:val="24"/>
          <w:szCs w:val="24"/>
        </w:rPr>
        <w:t>Contact Us</w:t>
      </w:r>
    </w:p>
    <w:p w14:paraId="31C524F8" w14:textId="47C98444" w:rsidR="00045F26" w:rsidRDefault="00045F26" w:rsidP="005A0414">
      <w:pPr>
        <w:pStyle w:val="ListParagraph"/>
        <w:numPr>
          <w:ilvl w:val="0"/>
          <w:numId w:val="5"/>
        </w:numPr>
        <w:tabs>
          <w:tab w:val="left" w:pos="839"/>
          <w:tab w:val="left" w:pos="840"/>
        </w:tabs>
        <w:spacing w:before="169"/>
        <w:ind w:left="840" w:hanging="720"/>
        <w:rPr>
          <w:sz w:val="24"/>
          <w:szCs w:val="24"/>
        </w:rPr>
      </w:pPr>
      <w:r>
        <w:rPr>
          <w:sz w:val="24"/>
          <w:szCs w:val="24"/>
        </w:rPr>
        <w:t xml:space="preserve">Sign Up </w:t>
      </w:r>
      <w:r w:rsidR="004B3021">
        <w:rPr>
          <w:sz w:val="24"/>
          <w:szCs w:val="24"/>
        </w:rPr>
        <w:t>(Patient)</w:t>
      </w:r>
    </w:p>
    <w:p w14:paraId="260ABD1E" w14:textId="2E0D8071" w:rsidR="00045F26" w:rsidRPr="004B3021" w:rsidRDefault="00045F26" w:rsidP="004B3021">
      <w:pPr>
        <w:pStyle w:val="ListParagraph"/>
        <w:numPr>
          <w:ilvl w:val="0"/>
          <w:numId w:val="5"/>
        </w:numPr>
        <w:tabs>
          <w:tab w:val="left" w:pos="839"/>
          <w:tab w:val="left" w:pos="840"/>
        </w:tabs>
        <w:spacing w:before="169"/>
        <w:ind w:left="840" w:hanging="720"/>
        <w:rPr>
          <w:sz w:val="24"/>
          <w:szCs w:val="24"/>
        </w:rPr>
      </w:pPr>
      <w:r>
        <w:rPr>
          <w:sz w:val="24"/>
          <w:szCs w:val="24"/>
        </w:rPr>
        <w:t>Login</w:t>
      </w:r>
      <w:r w:rsidR="004B3021">
        <w:rPr>
          <w:sz w:val="24"/>
          <w:szCs w:val="24"/>
        </w:rPr>
        <w:t xml:space="preserve"> (Admin, Doctor, Patient)</w:t>
      </w:r>
    </w:p>
    <w:p w14:paraId="4048A2D3" w14:textId="77777777" w:rsidR="00DB6D2D" w:rsidRPr="002833D0" w:rsidRDefault="00DB6D2D" w:rsidP="008C1592">
      <w:pPr>
        <w:rPr>
          <w:b/>
          <w:bCs/>
          <w:sz w:val="24"/>
          <w:szCs w:val="24"/>
        </w:rPr>
      </w:pPr>
    </w:p>
    <w:p w14:paraId="3D9B56C3" w14:textId="77777777" w:rsidR="00DB6D2D" w:rsidRPr="002833D0" w:rsidRDefault="00DB6D2D" w:rsidP="002833D0">
      <w:pPr>
        <w:pStyle w:val="BodyText"/>
        <w:spacing w:before="175" w:line="276" w:lineRule="auto"/>
        <w:ind w:left="120" w:right="115"/>
        <w:jc w:val="both"/>
        <w:sectPr w:rsidR="00DB6D2D" w:rsidRPr="002833D0">
          <w:pgSz w:w="11900" w:h="16840"/>
          <w:pgMar w:top="1320" w:right="1020" w:bottom="1220" w:left="1340" w:header="720" w:footer="1034" w:gutter="0"/>
          <w:cols w:space="720"/>
        </w:sectPr>
      </w:pPr>
    </w:p>
    <w:p w14:paraId="0B5C5614" w14:textId="4E453888" w:rsidR="00DB6D2D" w:rsidRDefault="00DB6D2D" w:rsidP="002833D0">
      <w:pPr>
        <w:tabs>
          <w:tab w:val="left" w:pos="1039"/>
        </w:tabs>
        <w:rPr>
          <w:b/>
          <w:sz w:val="24"/>
        </w:rPr>
      </w:pPr>
      <w:r w:rsidRPr="00DB6D2D">
        <w:rPr>
          <w:b/>
          <w:bCs/>
          <w:sz w:val="28"/>
        </w:rPr>
        <w:lastRenderedPageBreak/>
        <w:t xml:space="preserve">8.2 </w:t>
      </w:r>
      <w:r w:rsidR="00AB2699">
        <w:rPr>
          <w:b/>
          <w:bCs/>
          <w:sz w:val="28"/>
        </w:rPr>
        <w:t>About</w:t>
      </w:r>
      <w:r w:rsidR="00EB1F43">
        <w:rPr>
          <w:b/>
          <w:bCs/>
          <w:sz w:val="28"/>
        </w:rPr>
        <w:t xml:space="preserve"> and Contact</w:t>
      </w:r>
      <w:r w:rsidR="002833D0">
        <w:rPr>
          <w:b/>
          <w:bCs/>
          <w:sz w:val="28"/>
        </w:rPr>
        <w:t xml:space="preserve"> Page</w:t>
      </w:r>
    </w:p>
    <w:p w14:paraId="705EEB92" w14:textId="77777777" w:rsidR="00DB6D2D" w:rsidRDefault="00DB6D2D" w:rsidP="00DB6D2D">
      <w:pPr>
        <w:rPr>
          <w:b/>
          <w:bCs/>
          <w:sz w:val="28"/>
          <w:szCs w:val="28"/>
        </w:rPr>
      </w:pPr>
    </w:p>
    <w:p w14:paraId="0480239F" w14:textId="676185F2" w:rsidR="00DB6D2D" w:rsidRDefault="00EB1F43" w:rsidP="00DB6D2D">
      <w:pPr>
        <w:tabs>
          <w:tab w:val="left" w:pos="1039"/>
        </w:tabs>
        <w:rPr>
          <w:sz w:val="28"/>
        </w:rPr>
      </w:pPr>
      <w:r>
        <w:rPr>
          <w:noProof/>
        </w:rPr>
        <w:drawing>
          <wp:inline distT="0" distB="0" distL="0" distR="0" wp14:anchorId="2D283BF9" wp14:editId="1D0BC3C1">
            <wp:extent cx="60579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9228" b="6600"/>
                    <a:stretch/>
                  </pic:blipFill>
                  <pic:spPr bwMode="auto">
                    <a:xfrm>
                      <a:off x="0" y="0"/>
                      <a:ext cx="6057900" cy="2867025"/>
                    </a:xfrm>
                    <a:prstGeom prst="rect">
                      <a:avLst/>
                    </a:prstGeom>
                    <a:ln>
                      <a:noFill/>
                    </a:ln>
                    <a:extLst>
                      <a:ext uri="{53640926-AAD7-44D8-BBD7-CCE9431645EC}">
                        <a14:shadowObscured xmlns:a14="http://schemas.microsoft.com/office/drawing/2010/main"/>
                      </a:ext>
                    </a:extLst>
                  </pic:spPr>
                </pic:pic>
              </a:graphicData>
            </a:graphic>
          </wp:inline>
        </w:drawing>
      </w:r>
    </w:p>
    <w:p w14:paraId="235C9605" w14:textId="52C9579E" w:rsidR="00EB1F43" w:rsidRDefault="00EB1F43" w:rsidP="00DB6D2D">
      <w:pPr>
        <w:tabs>
          <w:tab w:val="left" w:pos="1039"/>
        </w:tabs>
        <w:rPr>
          <w:sz w:val="28"/>
        </w:rPr>
      </w:pPr>
    </w:p>
    <w:p w14:paraId="1133369F" w14:textId="771409B9" w:rsidR="00EB1F43" w:rsidRDefault="00EB1F43" w:rsidP="00DB6D2D">
      <w:pPr>
        <w:tabs>
          <w:tab w:val="left" w:pos="1039"/>
        </w:tabs>
        <w:rPr>
          <w:sz w:val="28"/>
        </w:rPr>
      </w:pPr>
      <w:r>
        <w:rPr>
          <w:noProof/>
        </w:rPr>
        <w:drawing>
          <wp:inline distT="0" distB="0" distL="0" distR="0" wp14:anchorId="56C6041A" wp14:editId="4E851677">
            <wp:extent cx="60579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948" b="6879"/>
                    <a:stretch/>
                  </pic:blipFill>
                  <pic:spPr bwMode="auto">
                    <a:xfrm>
                      <a:off x="0" y="0"/>
                      <a:ext cx="6057900" cy="2867025"/>
                    </a:xfrm>
                    <a:prstGeom prst="rect">
                      <a:avLst/>
                    </a:prstGeom>
                    <a:ln>
                      <a:noFill/>
                    </a:ln>
                    <a:extLst>
                      <a:ext uri="{53640926-AAD7-44D8-BBD7-CCE9431645EC}">
                        <a14:shadowObscured xmlns:a14="http://schemas.microsoft.com/office/drawing/2010/main"/>
                      </a:ext>
                    </a:extLst>
                  </pic:spPr>
                </pic:pic>
              </a:graphicData>
            </a:graphic>
          </wp:inline>
        </w:drawing>
      </w:r>
    </w:p>
    <w:p w14:paraId="42E34DAC" w14:textId="77777777" w:rsidR="002833D0" w:rsidRDefault="002833D0" w:rsidP="00DB6D2D">
      <w:pPr>
        <w:tabs>
          <w:tab w:val="left" w:pos="1039"/>
        </w:tabs>
        <w:rPr>
          <w:sz w:val="28"/>
        </w:rPr>
      </w:pPr>
    </w:p>
    <w:p w14:paraId="7CECA48F" w14:textId="6B5910E5" w:rsidR="00DB6D2D" w:rsidRDefault="00DB6D2D" w:rsidP="00DB6D2D">
      <w:pPr>
        <w:tabs>
          <w:tab w:val="left" w:pos="1039"/>
        </w:tabs>
        <w:rPr>
          <w:sz w:val="28"/>
        </w:rPr>
      </w:pPr>
    </w:p>
    <w:p w14:paraId="52EA1F25" w14:textId="7AB9B551" w:rsidR="00DE610E" w:rsidRDefault="00DE610E" w:rsidP="00DB6D2D">
      <w:pPr>
        <w:tabs>
          <w:tab w:val="left" w:pos="1039"/>
        </w:tabs>
        <w:rPr>
          <w:sz w:val="28"/>
        </w:rPr>
      </w:pPr>
    </w:p>
    <w:p w14:paraId="416DCD53" w14:textId="2C6ACE62" w:rsidR="00DE610E" w:rsidRDefault="00DE610E" w:rsidP="00DB6D2D">
      <w:pPr>
        <w:tabs>
          <w:tab w:val="left" w:pos="1039"/>
        </w:tabs>
        <w:rPr>
          <w:sz w:val="28"/>
        </w:rPr>
      </w:pPr>
    </w:p>
    <w:p w14:paraId="187C484A" w14:textId="72EE0BAE" w:rsidR="00DE610E" w:rsidRDefault="00DE610E" w:rsidP="00DB6D2D">
      <w:pPr>
        <w:tabs>
          <w:tab w:val="left" w:pos="1039"/>
        </w:tabs>
        <w:rPr>
          <w:sz w:val="28"/>
        </w:rPr>
      </w:pPr>
    </w:p>
    <w:p w14:paraId="31431962" w14:textId="76319226" w:rsidR="00DE610E" w:rsidRDefault="00DE610E" w:rsidP="00DB6D2D">
      <w:pPr>
        <w:tabs>
          <w:tab w:val="left" w:pos="1039"/>
        </w:tabs>
        <w:rPr>
          <w:sz w:val="28"/>
        </w:rPr>
      </w:pPr>
    </w:p>
    <w:p w14:paraId="66C0BBEE" w14:textId="0AF68AAE" w:rsidR="00DE610E" w:rsidRDefault="00DE610E" w:rsidP="00DB6D2D">
      <w:pPr>
        <w:tabs>
          <w:tab w:val="left" w:pos="1039"/>
        </w:tabs>
        <w:rPr>
          <w:sz w:val="28"/>
        </w:rPr>
      </w:pPr>
    </w:p>
    <w:p w14:paraId="2F32FA4C" w14:textId="51B8FB38" w:rsidR="00DE610E" w:rsidRDefault="00DE610E" w:rsidP="00DB6D2D">
      <w:pPr>
        <w:tabs>
          <w:tab w:val="left" w:pos="1039"/>
        </w:tabs>
        <w:rPr>
          <w:sz w:val="28"/>
        </w:rPr>
      </w:pPr>
    </w:p>
    <w:p w14:paraId="408A635E" w14:textId="1812E6B1" w:rsidR="00DE610E" w:rsidRDefault="00DE610E" w:rsidP="00DB6D2D">
      <w:pPr>
        <w:tabs>
          <w:tab w:val="left" w:pos="1039"/>
        </w:tabs>
        <w:rPr>
          <w:sz w:val="28"/>
        </w:rPr>
      </w:pPr>
    </w:p>
    <w:p w14:paraId="2828CA1A" w14:textId="3FDE0AF5" w:rsidR="00DE610E" w:rsidRDefault="00DE610E" w:rsidP="00DB6D2D">
      <w:pPr>
        <w:tabs>
          <w:tab w:val="left" w:pos="1039"/>
        </w:tabs>
        <w:rPr>
          <w:sz w:val="28"/>
        </w:rPr>
      </w:pPr>
    </w:p>
    <w:p w14:paraId="445725BB" w14:textId="5E4F50C5" w:rsidR="00DE610E" w:rsidRDefault="00DE610E" w:rsidP="00DB6D2D">
      <w:pPr>
        <w:tabs>
          <w:tab w:val="left" w:pos="1039"/>
        </w:tabs>
        <w:rPr>
          <w:sz w:val="28"/>
        </w:rPr>
      </w:pPr>
    </w:p>
    <w:p w14:paraId="23DA8D9B" w14:textId="12772656" w:rsidR="00DE610E" w:rsidRDefault="00DE610E" w:rsidP="00DB6D2D">
      <w:pPr>
        <w:tabs>
          <w:tab w:val="left" w:pos="1039"/>
        </w:tabs>
        <w:rPr>
          <w:sz w:val="28"/>
        </w:rPr>
      </w:pPr>
    </w:p>
    <w:p w14:paraId="00067F79" w14:textId="77777777" w:rsidR="00DE610E" w:rsidRDefault="00DE610E" w:rsidP="00DB6D2D">
      <w:pPr>
        <w:tabs>
          <w:tab w:val="left" w:pos="1039"/>
        </w:tabs>
        <w:rPr>
          <w:sz w:val="28"/>
        </w:rPr>
      </w:pPr>
    </w:p>
    <w:p w14:paraId="525D33C4" w14:textId="77777777" w:rsidR="00AB2699" w:rsidRDefault="00AB2699" w:rsidP="00AB2699">
      <w:pPr>
        <w:tabs>
          <w:tab w:val="left" w:pos="1039"/>
        </w:tabs>
        <w:rPr>
          <w:b/>
          <w:sz w:val="24"/>
        </w:rPr>
      </w:pPr>
      <w:r w:rsidRPr="00DB6D2D">
        <w:rPr>
          <w:b/>
          <w:bCs/>
          <w:sz w:val="28"/>
        </w:rPr>
        <w:lastRenderedPageBreak/>
        <w:t>8.</w:t>
      </w:r>
      <w:r>
        <w:rPr>
          <w:b/>
          <w:bCs/>
          <w:sz w:val="28"/>
        </w:rPr>
        <w:t>3</w:t>
      </w:r>
      <w:r w:rsidRPr="00DB6D2D">
        <w:rPr>
          <w:b/>
          <w:bCs/>
          <w:sz w:val="28"/>
        </w:rPr>
        <w:t xml:space="preserve"> </w:t>
      </w:r>
      <w:r>
        <w:rPr>
          <w:b/>
          <w:bCs/>
          <w:sz w:val="28"/>
        </w:rPr>
        <w:t>Login Page</w:t>
      </w:r>
    </w:p>
    <w:p w14:paraId="5C97C968" w14:textId="77777777" w:rsidR="00AB2699" w:rsidRDefault="00AB2699" w:rsidP="00DB6D2D">
      <w:pPr>
        <w:tabs>
          <w:tab w:val="left" w:pos="1039"/>
        </w:tabs>
        <w:rPr>
          <w:sz w:val="28"/>
        </w:rPr>
      </w:pPr>
    </w:p>
    <w:p w14:paraId="1C80BD2A" w14:textId="0EBB15CE" w:rsidR="00AB2699" w:rsidRDefault="00AB2699" w:rsidP="00AB2699">
      <w:pPr>
        <w:rPr>
          <w:sz w:val="28"/>
        </w:rPr>
      </w:pPr>
      <w:r>
        <w:t xml:space="preserve">Following snapshot shows the Login page for </w:t>
      </w:r>
      <w:r w:rsidR="00FA1038">
        <w:t xml:space="preserve">Connect </w:t>
      </w:r>
      <w:proofErr w:type="gramStart"/>
      <w:r w:rsidR="00FA1038">
        <w:t>To</w:t>
      </w:r>
      <w:proofErr w:type="gramEnd"/>
      <w:r w:rsidR="00FA1038">
        <w:t xml:space="preserve"> Your Doctor</w:t>
      </w:r>
      <w:r w:rsidR="00170514">
        <w:t>.</w:t>
      </w:r>
    </w:p>
    <w:p w14:paraId="46168781" w14:textId="77777777" w:rsidR="00AB2699" w:rsidRDefault="00AB2699" w:rsidP="00DB6D2D">
      <w:pPr>
        <w:tabs>
          <w:tab w:val="left" w:pos="1039"/>
        </w:tabs>
        <w:rPr>
          <w:sz w:val="28"/>
        </w:rPr>
      </w:pPr>
    </w:p>
    <w:p w14:paraId="11E5ADCE" w14:textId="77777777" w:rsidR="00AB2699" w:rsidRDefault="00AB2699" w:rsidP="00DB6D2D">
      <w:pPr>
        <w:tabs>
          <w:tab w:val="left" w:pos="1039"/>
        </w:tabs>
        <w:rPr>
          <w:sz w:val="28"/>
        </w:rPr>
      </w:pPr>
    </w:p>
    <w:p w14:paraId="33497E7F" w14:textId="7416C284" w:rsidR="00AB2699" w:rsidRPr="00DB6D2D" w:rsidRDefault="00FA1038" w:rsidP="00DB6D2D">
      <w:pPr>
        <w:tabs>
          <w:tab w:val="left" w:pos="1039"/>
        </w:tabs>
        <w:rPr>
          <w:sz w:val="28"/>
        </w:rPr>
        <w:sectPr w:rsidR="00AB2699" w:rsidRPr="00DB6D2D">
          <w:footerReference w:type="default" r:id="rId23"/>
          <w:pgSz w:w="11900" w:h="16840"/>
          <w:pgMar w:top="1320" w:right="1020" w:bottom="1220" w:left="1340" w:header="720" w:footer="1034" w:gutter="0"/>
          <w:cols w:space="720"/>
        </w:sectPr>
      </w:pPr>
      <w:r>
        <w:rPr>
          <w:noProof/>
        </w:rPr>
        <w:drawing>
          <wp:inline distT="0" distB="0" distL="0" distR="0" wp14:anchorId="28313DD0" wp14:editId="1B697F3D">
            <wp:extent cx="60579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949" b="5761"/>
                    <a:stretch/>
                  </pic:blipFill>
                  <pic:spPr bwMode="auto">
                    <a:xfrm>
                      <a:off x="0" y="0"/>
                      <a:ext cx="6057900" cy="2905125"/>
                    </a:xfrm>
                    <a:prstGeom prst="rect">
                      <a:avLst/>
                    </a:prstGeom>
                    <a:ln>
                      <a:noFill/>
                    </a:ln>
                    <a:extLst>
                      <a:ext uri="{53640926-AAD7-44D8-BBD7-CCE9431645EC}">
                        <a14:shadowObscured xmlns:a14="http://schemas.microsoft.com/office/drawing/2010/main"/>
                      </a:ext>
                    </a:extLst>
                  </pic:spPr>
                </pic:pic>
              </a:graphicData>
            </a:graphic>
          </wp:inline>
        </w:drawing>
      </w:r>
    </w:p>
    <w:p w14:paraId="25B2D794" w14:textId="2AC95CCA" w:rsidR="00DB6D2D" w:rsidRDefault="00AB2699" w:rsidP="00DB6D2D">
      <w:pPr>
        <w:rPr>
          <w:b/>
          <w:sz w:val="24"/>
        </w:rPr>
      </w:pPr>
      <w:r w:rsidRPr="00DB6D2D">
        <w:rPr>
          <w:b/>
          <w:bCs/>
          <w:sz w:val="28"/>
        </w:rPr>
        <w:lastRenderedPageBreak/>
        <w:t>8.</w:t>
      </w:r>
      <w:r>
        <w:rPr>
          <w:b/>
          <w:bCs/>
          <w:sz w:val="28"/>
        </w:rPr>
        <w:t>4</w:t>
      </w:r>
      <w:r w:rsidR="00FA1038">
        <w:rPr>
          <w:b/>
          <w:bCs/>
          <w:sz w:val="28"/>
        </w:rPr>
        <w:t xml:space="preserve"> Patient</w:t>
      </w:r>
      <w:r>
        <w:rPr>
          <w:b/>
          <w:bCs/>
          <w:sz w:val="28"/>
        </w:rPr>
        <w:t xml:space="preserve"> Registration Page</w:t>
      </w:r>
    </w:p>
    <w:p w14:paraId="70BE9EB1" w14:textId="085DD2AC" w:rsidR="00045F26" w:rsidRPr="00AB2699" w:rsidRDefault="00DB6D2D" w:rsidP="00AB2699">
      <w:pPr>
        <w:rPr>
          <w:sz w:val="28"/>
        </w:rPr>
      </w:pPr>
      <w:r>
        <w:rPr>
          <w:sz w:val="28"/>
        </w:rPr>
        <w:tab/>
      </w:r>
    </w:p>
    <w:p w14:paraId="37A90081" w14:textId="2584BFCB" w:rsidR="002833D0" w:rsidRPr="002833D0" w:rsidRDefault="002833D0" w:rsidP="002833D0">
      <w:pPr>
        <w:tabs>
          <w:tab w:val="left" w:pos="1039"/>
        </w:tabs>
        <w:rPr>
          <w:b/>
          <w:sz w:val="24"/>
          <w:szCs w:val="24"/>
        </w:rPr>
      </w:pPr>
    </w:p>
    <w:p w14:paraId="5FCDDFED" w14:textId="3E43DA78" w:rsidR="00AB2699" w:rsidRDefault="00170514" w:rsidP="0081147B">
      <w:pPr>
        <w:rPr>
          <w:sz w:val="10"/>
        </w:rPr>
      </w:pPr>
      <w:r>
        <w:rPr>
          <w:noProof/>
        </w:rPr>
        <w:drawing>
          <wp:inline distT="0" distB="0" distL="0" distR="0" wp14:anchorId="4C210BDB" wp14:editId="0AFC91F6">
            <wp:extent cx="605790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9228" b="5760"/>
                    <a:stretch/>
                  </pic:blipFill>
                  <pic:spPr bwMode="auto">
                    <a:xfrm>
                      <a:off x="0" y="0"/>
                      <a:ext cx="6057900" cy="2895600"/>
                    </a:xfrm>
                    <a:prstGeom prst="rect">
                      <a:avLst/>
                    </a:prstGeom>
                    <a:ln>
                      <a:noFill/>
                    </a:ln>
                    <a:extLst>
                      <a:ext uri="{53640926-AAD7-44D8-BBD7-CCE9431645EC}">
                        <a14:shadowObscured xmlns:a14="http://schemas.microsoft.com/office/drawing/2010/main"/>
                      </a:ext>
                    </a:extLst>
                  </pic:spPr>
                </pic:pic>
              </a:graphicData>
            </a:graphic>
          </wp:inline>
        </w:drawing>
      </w:r>
    </w:p>
    <w:p w14:paraId="43C5E71B" w14:textId="77777777" w:rsidR="00AB2699" w:rsidRDefault="00AB2699" w:rsidP="0081147B">
      <w:pPr>
        <w:rPr>
          <w:sz w:val="10"/>
        </w:rPr>
      </w:pPr>
    </w:p>
    <w:p w14:paraId="1A3FCEDA" w14:textId="77777777" w:rsidR="00AB2699" w:rsidRDefault="00AB2699" w:rsidP="0081147B">
      <w:pPr>
        <w:rPr>
          <w:sz w:val="10"/>
        </w:rPr>
      </w:pPr>
    </w:p>
    <w:p w14:paraId="261879FA" w14:textId="77777777" w:rsidR="00AB2699" w:rsidRDefault="00AB2699" w:rsidP="0081147B">
      <w:pPr>
        <w:rPr>
          <w:b/>
          <w:bCs/>
          <w:sz w:val="28"/>
        </w:rPr>
      </w:pPr>
    </w:p>
    <w:p w14:paraId="33A894B9" w14:textId="095824A4" w:rsidR="00AB71DC" w:rsidRDefault="00170514" w:rsidP="00540B9E">
      <w:pPr>
        <w:rPr>
          <w:sz w:val="10"/>
        </w:rPr>
      </w:pPr>
      <w:r>
        <w:rPr>
          <w:b/>
          <w:bCs/>
          <w:sz w:val="28"/>
        </w:rPr>
        <w:t xml:space="preserve"> </w:t>
      </w:r>
    </w:p>
    <w:p w14:paraId="00C0EE0F" w14:textId="04ECA339" w:rsidR="00AB2699" w:rsidRDefault="00AB2699" w:rsidP="00AB2699">
      <w:pPr>
        <w:rPr>
          <w:sz w:val="10"/>
        </w:rPr>
      </w:pPr>
      <w:r w:rsidRPr="00DB6D2D">
        <w:rPr>
          <w:b/>
          <w:bCs/>
          <w:sz w:val="28"/>
        </w:rPr>
        <w:t>8.</w:t>
      </w:r>
      <w:r w:rsidR="00540B9E">
        <w:rPr>
          <w:b/>
          <w:bCs/>
          <w:sz w:val="28"/>
        </w:rPr>
        <w:t>5</w:t>
      </w:r>
      <w:r w:rsidRPr="00DB6D2D">
        <w:rPr>
          <w:b/>
          <w:bCs/>
          <w:sz w:val="28"/>
        </w:rPr>
        <w:t xml:space="preserve"> </w:t>
      </w:r>
      <w:r w:rsidR="00BB59AA">
        <w:rPr>
          <w:b/>
          <w:bCs/>
          <w:sz w:val="28"/>
        </w:rPr>
        <w:t xml:space="preserve">Admin </w:t>
      </w:r>
      <w:r w:rsidR="00441B72">
        <w:rPr>
          <w:b/>
          <w:bCs/>
          <w:sz w:val="28"/>
        </w:rPr>
        <w:t>Dashboard</w:t>
      </w:r>
      <w:r>
        <w:rPr>
          <w:sz w:val="10"/>
        </w:rPr>
        <w:t xml:space="preserve"> </w:t>
      </w:r>
    </w:p>
    <w:p w14:paraId="053E6A19" w14:textId="4678F0E3" w:rsidR="00540B9E" w:rsidRDefault="00540B9E" w:rsidP="00AB2699">
      <w:pPr>
        <w:rPr>
          <w:sz w:val="10"/>
        </w:rPr>
      </w:pPr>
    </w:p>
    <w:p w14:paraId="28BE09F6" w14:textId="1AE5B017" w:rsidR="00540B9E" w:rsidRDefault="00540B9E" w:rsidP="00AB2699">
      <w:pPr>
        <w:rPr>
          <w:sz w:val="10"/>
        </w:rPr>
      </w:pPr>
      <w:r>
        <w:rPr>
          <w:b/>
          <w:bCs/>
        </w:rPr>
        <w:t>8.5.1 Admin Home Page</w:t>
      </w:r>
    </w:p>
    <w:p w14:paraId="090CE96A" w14:textId="77777777" w:rsidR="00AB2699" w:rsidRDefault="00AB2699" w:rsidP="00AB2699">
      <w:pPr>
        <w:rPr>
          <w:sz w:val="10"/>
        </w:rPr>
      </w:pPr>
    </w:p>
    <w:p w14:paraId="4F633AE8" w14:textId="77777777" w:rsidR="00AB2699" w:rsidRDefault="00AB2699" w:rsidP="00AB2699">
      <w:pPr>
        <w:rPr>
          <w:sz w:val="10"/>
        </w:rPr>
      </w:pPr>
    </w:p>
    <w:p w14:paraId="2CD7C759" w14:textId="77777777" w:rsidR="00AB2699" w:rsidRDefault="00AB2699" w:rsidP="00AB2699">
      <w:pPr>
        <w:rPr>
          <w:sz w:val="10"/>
        </w:rPr>
      </w:pPr>
    </w:p>
    <w:p w14:paraId="6D077ED7" w14:textId="75B52B3B" w:rsidR="00AB2699" w:rsidRDefault="00540B9E" w:rsidP="00AB2699">
      <w:pPr>
        <w:rPr>
          <w:sz w:val="10"/>
        </w:rPr>
      </w:pPr>
      <w:r>
        <w:rPr>
          <w:noProof/>
        </w:rPr>
        <w:drawing>
          <wp:inline distT="0" distB="0" distL="0" distR="0" wp14:anchorId="0F680463" wp14:editId="084FBA92">
            <wp:extent cx="6057900" cy="197544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118" b="32886"/>
                    <a:stretch/>
                  </pic:blipFill>
                  <pic:spPr bwMode="auto">
                    <a:xfrm>
                      <a:off x="0" y="0"/>
                      <a:ext cx="6057900" cy="1975449"/>
                    </a:xfrm>
                    <a:prstGeom prst="rect">
                      <a:avLst/>
                    </a:prstGeom>
                    <a:ln>
                      <a:noFill/>
                    </a:ln>
                    <a:extLst>
                      <a:ext uri="{53640926-AAD7-44D8-BBD7-CCE9431645EC}">
                        <a14:shadowObscured xmlns:a14="http://schemas.microsoft.com/office/drawing/2010/main"/>
                      </a:ext>
                    </a:extLst>
                  </pic:spPr>
                </pic:pic>
              </a:graphicData>
            </a:graphic>
          </wp:inline>
        </w:drawing>
      </w:r>
    </w:p>
    <w:p w14:paraId="42487F7A" w14:textId="3641005D" w:rsidR="00540B9E" w:rsidRDefault="00540B9E" w:rsidP="00AB2699">
      <w:pPr>
        <w:rPr>
          <w:sz w:val="10"/>
        </w:rPr>
      </w:pPr>
      <w:r>
        <w:rPr>
          <w:noProof/>
        </w:rPr>
        <w:drawing>
          <wp:inline distT="0" distB="0" distL="0" distR="0" wp14:anchorId="39EC0372" wp14:editId="6BCDE846">
            <wp:extent cx="6056921" cy="1535502"/>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866" b="7045"/>
                    <a:stretch/>
                  </pic:blipFill>
                  <pic:spPr bwMode="auto">
                    <a:xfrm>
                      <a:off x="0" y="0"/>
                      <a:ext cx="6057900" cy="1535750"/>
                    </a:xfrm>
                    <a:prstGeom prst="rect">
                      <a:avLst/>
                    </a:prstGeom>
                    <a:ln>
                      <a:noFill/>
                    </a:ln>
                    <a:extLst>
                      <a:ext uri="{53640926-AAD7-44D8-BBD7-CCE9431645EC}">
                        <a14:shadowObscured xmlns:a14="http://schemas.microsoft.com/office/drawing/2010/main"/>
                      </a:ext>
                    </a:extLst>
                  </pic:spPr>
                </pic:pic>
              </a:graphicData>
            </a:graphic>
          </wp:inline>
        </w:drawing>
      </w:r>
    </w:p>
    <w:p w14:paraId="76B7D17D" w14:textId="77777777" w:rsidR="00540B9E" w:rsidRDefault="00540B9E" w:rsidP="00AB2699">
      <w:pPr>
        <w:rPr>
          <w:sz w:val="10"/>
        </w:rPr>
      </w:pPr>
    </w:p>
    <w:p w14:paraId="3C27D932" w14:textId="5FC4280E" w:rsidR="00540B9E" w:rsidRDefault="00540B9E" w:rsidP="00AB2699">
      <w:pPr>
        <w:rPr>
          <w:sz w:val="10"/>
        </w:rPr>
      </w:pPr>
    </w:p>
    <w:p w14:paraId="03419993" w14:textId="06AD52E1" w:rsidR="00540B9E" w:rsidRDefault="00540B9E" w:rsidP="00AB2699">
      <w:pPr>
        <w:rPr>
          <w:sz w:val="10"/>
        </w:rPr>
      </w:pPr>
    </w:p>
    <w:p w14:paraId="211A17F3" w14:textId="77777777" w:rsidR="00540B9E" w:rsidRDefault="00540B9E" w:rsidP="00540B9E">
      <w:pPr>
        <w:rPr>
          <w:b/>
          <w:bCs/>
          <w:sz w:val="28"/>
        </w:rPr>
      </w:pPr>
    </w:p>
    <w:p w14:paraId="32081BCB" w14:textId="77777777" w:rsidR="00540B9E" w:rsidRDefault="00540B9E" w:rsidP="00540B9E">
      <w:pPr>
        <w:rPr>
          <w:b/>
          <w:bCs/>
          <w:sz w:val="28"/>
        </w:rPr>
      </w:pPr>
    </w:p>
    <w:p w14:paraId="4BED63A0" w14:textId="77777777" w:rsidR="00540B9E" w:rsidRDefault="00540B9E" w:rsidP="00540B9E">
      <w:pPr>
        <w:rPr>
          <w:b/>
          <w:bCs/>
          <w:sz w:val="28"/>
        </w:rPr>
      </w:pPr>
    </w:p>
    <w:p w14:paraId="2E9FD1E6" w14:textId="77777777" w:rsidR="00540B9E" w:rsidRDefault="00540B9E" w:rsidP="00540B9E">
      <w:pPr>
        <w:rPr>
          <w:b/>
          <w:bCs/>
          <w:sz w:val="28"/>
        </w:rPr>
      </w:pPr>
    </w:p>
    <w:p w14:paraId="0829053B" w14:textId="77777777" w:rsidR="00540B9E" w:rsidRDefault="00540B9E" w:rsidP="00540B9E">
      <w:pPr>
        <w:rPr>
          <w:b/>
          <w:bCs/>
          <w:sz w:val="28"/>
        </w:rPr>
      </w:pPr>
    </w:p>
    <w:p w14:paraId="6694B715" w14:textId="77777777" w:rsidR="00540B9E" w:rsidRDefault="00540B9E" w:rsidP="00540B9E">
      <w:pPr>
        <w:rPr>
          <w:b/>
          <w:bCs/>
          <w:sz w:val="28"/>
        </w:rPr>
      </w:pPr>
    </w:p>
    <w:p w14:paraId="0D5ECE66" w14:textId="5E31AA87" w:rsidR="00540B9E" w:rsidRDefault="00540B9E" w:rsidP="00540B9E">
      <w:pPr>
        <w:rPr>
          <w:sz w:val="10"/>
        </w:rPr>
      </w:pPr>
      <w:r>
        <w:rPr>
          <w:b/>
          <w:bCs/>
        </w:rPr>
        <w:t>8.5.</w:t>
      </w:r>
      <w:r w:rsidR="0031041D">
        <w:rPr>
          <w:b/>
          <w:bCs/>
        </w:rPr>
        <w:t>2</w:t>
      </w:r>
      <w:r>
        <w:rPr>
          <w:b/>
          <w:bCs/>
        </w:rPr>
        <w:t xml:space="preserve"> Doctor Registration Page</w:t>
      </w:r>
    </w:p>
    <w:p w14:paraId="0920D515" w14:textId="77777777" w:rsidR="00540B9E" w:rsidRDefault="00540B9E" w:rsidP="00540B9E">
      <w:pPr>
        <w:rPr>
          <w:sz w:val="10"/>
        </w:rPr>
      </w:pPr>
    </w:p>
    <w:p w14:paraId="4B9B38AE" w14:textId="77777777" w:rsidR="00540B9E" w:rsidRDefault="00540B9E" w:rsidP="00540B9E">
      <w:pPr>
        <w:rPr>
          <w:sz w:val="10"/>
        </w:rPr>
      </w:pPr>
    </w:p>
    <w:p w14:paraId="1CDA51F1" w14:textId="77777777" w:rsidR="00540B9E" w:rsidRDefault="00540B9E" w:rsidP="00540B9E">
      <w:pPr>
        <w:rPr>
          <w:sz w:val="10"/>
        </w:rPr>
      </w:pPr>
      <w:r>
        <w:rPr>
          <w:noProof/>
        </w:rPr>
        <w:drawing>
          <wp:inline distT="0" distB="0" distL="0" distR="0" wp14:anchorId="295F9FCE" wp14:editId="54827CB9">
            <wp:extent cx="6056416" cy="242402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8865" b="19952"/>
                    <a:stretch/>
                  </pic:blipFill>
                  <pic:spPr bwMode="auto">
                    <a:xfrm>
                      <a:off x="0" y="0"/>
                      <a:ext cx="6057900" cy="2424617"/>
                    </a:xfrm>
                    <a:prstGeom prst="rect">
                      <a:avLst/>
                    </a:prstGeom>
                    <a:ln>
                      <a:noFill/>
                    </a:ln>
                    <a:extLst>
                      <a:ext uri="{53640926-AAD7-44D8-BBD7-CCE9431645EC}">
                        <a14:shadowObscured xmlns:a14="http://schemas.microsoft.com/office/drawing/2010/main"/>
                      </a:ext>
                    </a:extLst>
                  </pic:spPr>
                </pic:pic>
              </a:graphicData>
            </a:graphic>
          </wp:inline>
        </w:drawing>
      </w:r>
      <w:r>
        <w:rPr>
          <w:sz w:val="10"/>
        </w:rPr>
        <w:t xml:space="preserve"> </w:t>
      </w:r>
    </w:p>
    <w:p w14:paraId="225B3B3D" w14:textId="33EDE506" w:rsidR="00AB2699" w:rsidRDefault="00540B9E" w:rsidP="0031041D">
      <w:pPr>
        <w:rPr>
          <w:sz w:val="28"/>
        </w:rPr>
      </w:pPr>
      <w:r>
        <w:rPr>
          <w:noProof/>
        </w:rPr>
        <w:drawing>
          <wp:inline distT="0" distB="0" distL="0" distR="0" wp14:anchorId="2CF7ABB6" wp14:editId="34832B2D">
            <wp:extent cx="6054666" cy="21035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1158" b="7052"/>
                    <a:stretch/>
                  </pic:blipFill>
                  <pic:spPr bwMode="auto">
                    <a:xfrm>
                      <a:off x="0" y="0"/>
                      <a:ext cx="6057900" cy="2104698"/>
                    </a:xfrm>
                    <a:prstGeom prst="rect">
                      <a:avLst/>
                    </a:prstGeom>
                    <a:ln>
                      <a:noFill/>
                    </a:ln>
                    <a:extLst>
                      <a:ext uri="{53640926-AAD7-44D8-BBD7-CCE9431645EC}">
                        <a14:shadowObscured xmlns:a14="http://schemas.microsoft.com/office/drawing/2010/main"/>
                      </a:ext>
                    </a:extLst>
                  </pic:spPr>
                </pic:pic>
              </a:graphicData>
            </a:graphic>
          </wp:inline>
        </w:drawing>
      </w:r>
      <w:r>
        <w:rPr>
          <w:sz w:val="10"/>
        </w:rPr>
        <w:t xml:space="preserve"> </w:t>
      </w:r>
      <w:r>
        <w:rPr>
          <w:sz w:val="10"/>
        </w:rPr>
        <w:br w:type="page"/>
      </w:r>
    </w:p>
    <w:p w14:paraId="4877EA5A" w14:textId="77777777" w:rsidR="0031041D" w:rsidRPr="0031041D" w:rsidRDefault="0031041D" w:rsidP="0031041D">
      <w:pPr>
        <w:rPr>
          <w:sz w:val="28"/>
        </w:rPr>
      </w:pPr>
    </w:p>
    <w:p w14:paraId="20FC5E77" w14:textId="06CB3E4E" w:rsidR="00AB2699" w:rsidRDefault="00126F98" w:rsidP="002833D0">
      <w:pPr>
        <w:tabs>
          <w:tab w:val="left" w:pos="1039"/>
        </w:tabs>
        <w:rPr>
          <w:b/>
          <w:bCs/>
        </w:rPr>
      </w:pPr>
      <w:r>
        <w:rPr>
          <w:b/>
          <w:bCs/>
        </w:rPr>
        <w:t xml:space="preserve"> </w:t>
      </w:r>
      <w:r w:rsidR="00AB2699">
        <w:rPr>
          <w:b/>
          <w:bCs/>
        </w:rPr>
        <w:t>8.</w:t>
      </w:r>
      <w:r w:rsidR="0031041D">
        <w:rPr>
          <w:b/>
          <w:bCs/>
        </w:rPr>
        <w:t>5</w:t>
      </w:r>
      <w:r w:rsidR="00AB2699">
        <w:rPr>
          <w:b/>
          <w:bCs/>
        </w:rPr>
        <w:t>.</w:t>
      </w:r>
      <w:r w:rsidR="0031041D">
        <w:rPr>
          <w:b/>
          <w:bCs/>
        </w:rPr>
        <w:t>3</w:t>
      </w:r>
      <w:r w:rsidR="00AB2699">
        <w:rPr>
          <w:b/>
          <w:bCs/>
        </w:rPr>
        <w:t xml:space="preserve"> </w:t>
      </w:r>
      <w:r w:rsidR="0031041D">
        <w:rPr>
          <w:b/>
          <w:bCs/>
        </w:rPr>
        <w:t>View Doctor</w:t>
      </w:r>
    </w:p>
    <w:p w14:paraId="79AF4DDD" w14:textId="77777777" w:rsidR="00AB2699" w:rsidRDefault="00AB2699" w:rsidP="002833D0">
      <w:pPr>
        <w:tabs>
          <w:tab w:val="left" w:pos="1039"/>
        </w:tabs>
        <w:rPr>
          <w:b/>
          <w:bCs/>
        </w:rPr>
      </w:pPr>
    </w:p>
    <w:p w14:paraId="554B1EC1" w14:textId="7D480C76" w:rsidR="00AB2699" w:rsidRPr="00AB2699" w:rsidRDefault="0031041D" w:rsidP="002833D0">
      <w:pPr>
        <w:tabs>
          <w:tab w:val="left" w:pos="1039"/>
        </w:tabs>
        <w:rPr>
          <w:b/>
        </w:rPr>
      </w:pPr>
      <w:r>
        <w:rPr>
          <w:noProof/>
        </w:rPr>
        <w:drawing>
          <wp:inline distT="0" distB="0" distL="0" distR="0" wp14:anchorId="50131615" wp14:editId="124D9F6D">
            <wp:extent cx="6056895" cy="28634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372" b="6547"/>
                    <a:stretch/>
                  </pic:blipFill>
                  <pic:spPr bwMode="auto">
                    <a:xfrm>
                      <a:off x="0" y="0"/>
                      <a:ext cx="6057900" cy="2863917"/>
                    </a:xfrm>
                    <a:prstGeom prst="rect">
                      <a:avLst/>
                    </a:prstGeom>
                    <a:ln>
                      <a:noFill/>
                    </a:ln>
                    <a:extLst>
                      <a:ext uri="{53640926-AAD7-44D8-BBD7-CCE9431645EC}">
                        <a14:shadowObscured xmlns:a14="http://schemas.microsoft.com/office/drawing/2010/main"/>
                      </a:ext>
                    </a:extLst>
                  </pic:spPr>
                </pic:pic>
              </a:graphicData>
            </a:graphic>
          </wp:inline>
        </w:drawing>
      </w:r>
    </w:p>
    <w:p w14:paraId="7CD9FB8F" w14:textId="77777777" w:rsidR="00AB71DC" w:rsidRDefault="00AB71DC" w:rsidP="00AB71DC">
      <w:pPr>
        <w:rPr>
          <w:sz w:val="28"/>
        </w:rPr>
      </w:pPr>
      <w:r>
        <w:rPr>
          <w:sz w:val="28"/>
        </w:rPr>
        <w:tab/>
      </w:r>
    </w:p>
    <w:p w14:paraId="5194A7F1" w14:textId="233981AD" w:rsidR="0081147B" w:rsidRDefault="0081147B">
      <w:pPr>
        <w:widowControl/>
        <w:autoSpaceDE/>
        <w:autoSpaceDN/>
        <w:spacing w:after="160" w:line="259" w:lineRule="auto"/>
        <w:rPr>
          <w:sz w:val="10"/>
        </w:rPr>
      </w:pPr>
    </w:p>
    <w:p w14:paraId="2408C1E1" w14:textId="77777777" w:rsidR="00292BBF" w:rsidRDefault="00292BBF" w:rsidP="00522B7D">
      <w:pPr>
        <w:tabs>
          <w:tab w:val="left" w:pos="1039"/>
        </w:tabs>
        <w:rPr>
          <w:b/>
          <w:sz w:val="24"/>
        </w:rPr>
      </w:pPr>
    </w:p>
    <w:p w14:paraId="7F029001" w14:textId="77777777" w:rsidR="0081147B" w:rsidRDefault="0081147B">
      <w:pPr>
        <w:widowControl/>
        <w:autoSpaceDE/>
        <w:autoSpaceDN/>
        <w:spacing w:after="160" w:line="259" w:lineRule="auto"/>
        <w:rPr>
          <w:sz w:val="10"/>
        </w:rPr>
      </w:pPr>
    </w:p>
    <w:p w14:paraId="51FF6DC0" w14:textId="0E829D90" w:rsidR="00AB2699" w:rsidRDefault="00AB2699" w:rsidP="00AB2699">
      <w:pPr>
        <w:tabs>
          <w:tab w:val="left" w:pos="1039"/>
        </w:tabs>
        <w:rPr>
          <w:b/>
          <w:bCs/>
        </w:rPr>
      </w:pPr>
      <w:r>
        <w:rPr>
          <w:b/>
          <w:bCs/>
        </w:rPr>
        <w:t>8.</w:t>
      </w:r>
      <w:r w:rsidR="0031041D">
        <w:rPr>
          <w:b/>
          <w:bCs/>
        </w:rPr>
        <w:t>5</w:t>
      </w:r>
      <w:r>
        <w:rPr>
          <w:b/>
          <w:bCs/>
        </w:rPr>
        <w:t>.</w:t>
      </w:r>
      <w:r w:rsidR="0031041D">
        <w:rPr>
          <w:b/>
          <w:bCs/>
        </w:rPr>
        <w:t>4</w:t>
      </w:r>
      <w:r>
        <w:rPr>
          <w:b/>
          <w:bCs/>
        </w:rPr>
        <w:t xml:space="preserve"> </w:t>
      </w:r>
      <w:r w:rsidR="0031041D">
        <w:rPr>
          <w:b/>
          <w:bCs/>
        </w:rPr>
        <w:t>View Patient</w:t>
      </w:r>
    </w:p>
    <w:p w14:paraId="4F222F72" w14:textId="77777777" w:rsidR="00AB2699" w:rsidRDefault="00AB2699" w:rsidP="00AB2699">
      <w:pPr>
        <w:tabs>
          <w:tab w:val="left" w:pos="1039"/>
        </w:tabs>
        <w:rPr>
          <w:b/>
          <w:bCs/>
        </w:rPr>
      </w:pPr>
    </w:p>
    <w:p w14:paraId="6D831A4D" w14:textId="5921EA98" w:rsidR="00AB2699" w:rsidRDefault="0031041D" w:rsidP="00AB2699">
      <w:pPr>
        <w:tabs>
          <w:tab w:val="left" w:pos="1039"/>
        </w:tabs>
        <w:rPr>
          <w:b/>
          <w:bCs/>
        </w:rPr>
      </w:pPr>
      <w:r>
        <w:rPr>
          <w:noProof/>
        </w:rPr>
        <w:drawing>
          <wp:inline distT="0" distB="0" distL="0" distR="0" wp14:anchorId="0531B1BF" wp14:editId="05EDCA9D">
            <wp:extent cx="6056728" cy="288122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117" b="6278"/>
                    <a:stretch/>
                  </pic:blipFill>
                  <pic:spPr bwMode="auto">
                    <a:xfrm>
                      <a:off x="0" y="0"/>
                      <a:ext cx="6057900" cy="2881780"/>
                    </a:xfrm>
                    <a:prstGeom prst="rect">
                      <a:avLst/>
                    </a:prstGeom>
                    <a:ln>
                      <a:noFill/>
                    </a:ln>
                    <a:extLst>
                      <a:ext uri="{53640926-AAD7-44D8-BBD7-CCE9431645EC}">
                        <a14:shadowObscured xmlns:a14="http://schemas.microsoft.com/office/drawing/2010/main"/>
                      </a:ext>
                    </a:extLst>
                  </pic:spPr>
                </pic:pic>
              </a:graphicData>
            </a:graphic>
          </wp:inline>
        </w:drawing>
      </w:r>
    </w:p>
    <w:p w14:paraId="33EF82F6" w14:textId="77777777" w:rsidR="00AB2699" w:rsidRDefault="00AB2699" w:rsidP="00AB2699">
      <w:pPr>
        <w:tabs>
          <w:tab w:val="left" w:pos="1039"/>
        </w:tabs>
        <w:rPr>
          <w:b/>
          <w:bCs/>
        </w:rPr>
      </w:pPr>
    </w:p>
    <w:p w14:paraId="6951ED23" w14:textId="1454EA59" w:rsidR="00AB2699" w:rsidRDefault="00AB2699" w:rsidP="00AB2699">
      <w:pPr>
        <w:tabs>
          <w:tab w:val="left" w:pos="1039"/>
        </w:tabs>
        <w:rPr>
          <w:b/>
          <w:bCs/>
        </w:rPr>
      </w:pPr>
    </w:p>
    <w:p w14:paraId="18AF2450" w14:textId="1210D93E" w:rsidR="00DE610E" w:rsidRDefault="00DE610E" w:rsidP="00AB2699">
      <w:pPr>
        <w:tabs>
          <w:tab w:val="left" w:pos="1039"/>
        </w:tabs>
        <w:rPr>
          <w:b/>
          <w:bCs/>
        </w:rPr>
      </w:pPr>
    </w:p>
    <w:p w14:paraId="2B6AC814" w14:textId="3A8A8386" w:rsidR="00DE610E" w:rsidRDefault="00DE610E" w:rsidP="00AB2699">
      <w:pPr>
        <w:tabs>
          <w:tab w:val="left" w:pos="1039"/>
        </w:tabs>
        <w:rPr>
          <w:b/>
          <w:bCs/>
        </w:rPr>
      </w:pPr>
    </w:p>
    <w:p w14:paraId="6EE46E4A" w14:textId="4C67F914" w:rsidR="00DE610E" w:rsidRDefault="00DE610E" w:rsidP="00AB2699">
      <w:pPr>
        <w:tabs>
          <w:tab w:val="left" w:pos="1039"/>
        </w:tabs>
        <w:rPr>
          <w:b/>
          <w:bCs/>
        </w:rPr>
      </w:pPr>
    </w:p>
    <w:p w14:paraId="4BCB5932" w14:textId="5329A057" w:rsidR="00DE610E" w:rsidRDefault="00DE610E" w:rsidP="00AB2699">
      <w:pPr>
        <w:tabs>
          <w:tab w:val="left" w:pos="1039"/>
        </w:tabs>
        <w:rPr>
          <w:b/>
          <w:bCs/>
        </w:rPr>
      </w:pPr>
    </w:p>
    <w:p w14:paraId="7EF906E3" w14:textId="328A3823" w:rsidR="00DE610E" w:rsidRDefault="00DE610E" w:rsidP="00AB2699">
      <w:pPr>
        <w:tabs>
          <w:tab w:val="left" w:pos="1039"/>
        </w:tabs>
        <w:rPr>
          <w:b/>
          <w:bCs/>
        </w:rPr>
      </w:pPr>
    </w:p>
    <w:p w14:paraId="7B987259" w14:textId="2267C628" w:rsidR="00DE610E" w:rsidRDefault="00DE610E" w:rsidP="00AB2699">
      <w:pPr>
        <w:tabs>
          <w:tab w:val="left" w:pos="1039"/>
        </w:tabs>
        <w:rPr>
          <w:b/>
          <w:bCs/>
        </w:rPr>
      </w:pPr>
    </w:p>
    <w:p w14:paraId="0229AFE5" w14:textId="77777777" w:rsidR="00DE610E" w:rsidRDefault="00DE610E" w:rsidP="00AB2699">
      <w:pPr>
        <w:tabs>
          <w:tab w:val="left" w:pos="1039"/>
        </w:tabs>
        <w:rPr>
          <w:b/>
          <w:bCs/>
        </w:rPr>
      </w:pPr>
    </w:p>
    <w:p w14:paraId="070344F7" w14:textId="77777777" w:rsidR="00AB2699" w:rsidRDefault="00AB2699" w:rsidP="00AB2699">
      <w:pPr>
        <w:tabs>
          <w:tab w:val="left" w:pos="1039"/>
        </w:tabs>
        <w:rPr>
          <w:b/>
          <w:bCs/>
        </w:rPr>
      </w:pPr>
    </w:p>
    <w:p w14:paraId="031B6D0D" w14:textId="2475F33E" w:rsidR="00AB2699" w:rsidRDefault="00AB2699" w:rsidP="00AB2699">
      <w:pPr>
        <w:tabs>
          <w:tab w:val="left" w:pos="1039"/>
        </w:tabs>
        <w:rPr>
          <w:b/>
          <w:bCs/>
        </w:rPr>
      </w:pPr>
      <w:r>
        <w:rPr>
          <w:b/>
          <w:bCs/>
        </w:rPr>
        <w:lastRenderedPageBreak/>
        <w:t>8.</w:t>
      </w:r>
      <w:r w:rsidR="0031041D">
        <w:rPr>
          <w:b/>
          <w:bCs/>
        </w:rPr>
        <w:t>5</w:t>
      </w:r>
      <w:r>
        <w:rPr>
          <w:b/>
          <w:bCs/>
        </w:rPr>
        <w:t>.</w:t>
      </w:r>
      <w:r w:rsidR="0031041D">
        <w:rPr>
          <w:b/>
          <w:bCs/>
        </w:rPr>
        <w:t>5</w:t>
      </w:r>
      <w:r>
        <w:rPr>
          <w:b/>
          <w:bCs/>
        </w:rPr>
        <w:t xml:space="preserve"> </w:t>
      </w:r>
      <w:r w:rsidR="0031041D">
        <w:rPr>
          <w:b/>
          <w:bCs/>
        </w:rPr>
        <w:t>Manage Account</w:t>
      </w:r>
    </w:p>
    <w:p w14:paraId="234E1B78" w14:textId="77777777" w:rsidR="00AB2699" w:rsidRDefault="00AB2699" w:rsidP="00AB2699">
      <w:pPr>
        <w:tabs>
          <w:tab w:val="left" w:pos="1039"/>
        </w:tabs>
        <w:rPr>
          <w:b/>
          <w:bCs/>
        </w:rPr>
      </w:pPr>
    </w:p>
    <w:p w14:paraId="06807F1F" w14:textId="46E792D3" w:rsidR="00AB2699" w:rsidRDefault="0031041D" w:rsidP="00AB2699">
      <w:pPr>
        <w:tabs>
          <w:tab w:val="left" w:pos="1039"/>
        </w:tabs>
        <w:rPr>
          <w:b/>
          <w:bCs/>
        </w:rPr>
      </w:pPr>
      <w:r>
        <w:rPr>
          <w:noProof/>
        </w:rPr>
        <w:drawing>
          <wp:inline distT="0" distB="0" distL="0" distR="0" wp14:anchorId="3CF88736" wp14:editId="2568054D">
            <wp:extent cx="6056895" cy="286344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372" b="6547"/>
                    <a:stretch/>
                  </pic:blipFill>
                  <pic:spPr bwMode="auto">
                    <a:xfrm>
                      <a:off x="0" y="0"/>
                      <a:ext cx="6057900" cy="2863917"/>
                    </a:xfrm>
                    <a:prstGeom prst="rect">
                      <a:avLst/>
                    </a:prstGeom>
                    <a:ln>
                      <a:noFill/>
                    </a:ln>
                    <a:extLst>
                      <a:ext uri="{53640926-AAD7-44D8-BBD7-CCE9431645EC}">
                        <a14:shadowObscured xmlns:a14="http://schemas.microsoft.com/office/drawing/2010/main"/>
                      </a:ext>
                    </a:extLst>
                  </pic:spPr>
                </pic:pic>
              </a:graphicData>
            </a:graphic>
          </wp:inline>
        </w:drawing>
      </w:r>
    </w:p>
    <w:p w14:paraId="0A998867" w14:textId="50293CB8" w:rsidR="00AB2699" w:rsidRDefault="00AB2699" w:rsidP="00AB2699">
      <w:pPr>
        <w:tabs>
          <w:tab w:val="left" w:pos="1039"/>
        </w:tabs>
        <w:rPr>
          <w:b/>
          <w:bCs/>
          <w:noProof/>
          <w:lang w:bidi="ar-SA"/>
        </w:rPr>
      </w:pPr>
    </w:p>
    <w:p w14:paraId="590B46FE" w14:textId="39DAE5BF" w:rsidR="0031041D" w:rsidRDefault="0031041D" w:rsidP="00AB2699">
      <w:pPr>
        <w:tabs>
          <w:tab w:val="left" w:pos="1039"/>
        </w:tabs>
        <w:rPr>
          <w:b/>
          <w:bCs/>
        </w:rPr>
      </w:pPr>
      <w:r>
        <w:rPr>
          <w:noProof/>
        </w:rPr>
        <w:drawing>
          <wp:inline distT="0" distB="0" distL="0" distR="0" wp14:anchorId="1DACAE0D" wp14:editId="049DDE27">
            <wp:extent cx="6056728" cy="288122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117" b="6278"/>
                    <a:stretch/>
                  </pic:blipFill>
                  <pic:spPr bwMode="auto">
                    <a:xfrm>
                      <a:off x="0" y="0"/>
                      <a:ext cx="6057900" cy="2881780"/>
                    </a:xfrm>
                    <a:prstGeom prst="rect">
                      <a:avLst/>
                    </a:prstGeom>
                    <a:ln>
                      <a:noFill/>
                    </a:ln>
                    <a:extLst>
                      <a:ext uri="{53640926-AAD7-44D8-BBD7-CCE9431645EC}">
                        <a14:shadowObscured xmlns:a14="http://schemas.microsoft.com/office/drawing/2010/main"/>
                      </a:ext>
                    </a:extLst>
                  </pic:spPr>
                </pic:pic>
              </a:graphicData>
            </a:graphic>
          </wp:inline>
        </w:drawing>
      </w:r>
    </w:p>
    <w:p w14:paraId="7B757DF6" w14:textId="77777777" w:rsidR="0031041D" w:rsidRDefault="0031041D" w:rsidP="00AB2699">
      <w:pPr>
        <w:tabs>
          <w:tab w:val="left" w:pos="1039"/>
        </w:tabs>
        <w:rPr>
          <w:b/>
          <w:bCs/>
        </w:rPr>
      </w:pPr>
    </w:p>
    <w:p w14:paraId="237964C4" w14:textId="77777777" w:rsidR="00AB2699" w:rsidRDefault="00AB2699" w:rsidP="00AB2699">
      <w:pPr>
        <w:tabs>
          <w:tab w:val="left" w:pos="1039"/>
        </w:tabs>
        <w:rPr>
          <w:b/>
          <w:bCs/>
        </w:rPr>
      </w:pPr>
    </w:p>
    <w:p w14:paraId="205B6A34" w14:textId="3D158367" w:rsidR="0081147B" w:rsidRDefault="0081147B">
      <w:pPr>
        <w:widowControl/>
        <w:autoSpaceDE/>
        <w:autoSpaceDN/>
        <w:spacing w:after="160" w:line="259" w:lineRule="auto"/>
        <w:rPr>
          <w:sz w:val="10"/>
        </w:rPr>
      </w:pPr>
      <w:r>
        <w:rPr>
          <w:sz w:val="10"/>
        </w:rPr>
        <w:br w:type="page"/>
      </w:r>
    </w:p>
    <w:p w14:paraId="6E061FD5" w14:textId="77777777" w:rsidR="0081147B" w:rsidRDefault="0081147B" w:rsidP="0081147B">
      <w:pPr>
        <w:rPr>
          <w:sz w:val="10"/>
        </w:rPr>
      </w:pPr>
    </w:p>
    <w:p w14:paraId="5FCD4482" w14:textId="30E892DC" w:rsidR="00AB2699" w:rsidRDefault="00AB2699" w:rsidP="00AB2699">
      <w:pPr>
        <w:tabs>
          <w:tab w:val="left" w:pos="1039"/>
        </w:tabs>
        <w:rPr>
          <w:b/>
          <w:bCs/>
        </w:rPr>
      </w:pPr>
      <w:r>
        <w:rPr>
          <w:b/>
          <w:bCs/>
        </w:rPr>
        <w:t>8.</w:t>
      </w:r>
      <w:r w:rsidR="0031041D">
        <w:rPr>
          <w:b/>
          <w:bCs/>
        </w:rPr>
        <w:t>5.6</w:t>
      </w:r>
      <w:r>
        <w:rPr>
          <w:b/>
          <w:bCs/>
        </w:rPr>
        <w:t xml:space="preserve"> </w:t>
      </w:r>
      <w:r w:rsidR="0031041D">
        <w:rPr>
          <w:b/>
          <w:bCs/>
        </w:rPr>
        <w:t>Manage Location</w:t>
      </w:r>
    </w:p>
    <w:p w14:paraId="2E77F6E9" w14:textId="77777777" w:rsidR="00841F75" w:rsidRDefault="00841F75" w:rsidP="00841F75">
      <w:pPr>
        <w:tabs>
          <w:tab w:val="left" w:pos="1039"/>
        </w:tabs>
        <w:rPr>
          <w:b/>
          <w:bCs/>
          <w:sz w:val="24"/>
          <w:szCs w:val="24"/>
        </w:rPr>
      </w:pPr>
    </w:p>
    <w:p w14:paraId="4B48026A" w14:textId="77777777" w:rsidR="00841F75" w:rsidRDefault="00841F75" w:rsidP="0081147B"/>
    <w:p w14:paraId="24917812" w14:textId="13E99CE8" w:rsidR="0081147B" w:rsidRDefault="0031041D" w:rsidP="0081147B">
      <w:pPr>
        <w:rPr>
          <w:noProof/>
          <w:lang w:bidi="ar-SA"/>
        </w:rPr>
      </w:pPr>
      <w:r>
        <w:rPr>
          <w:noProof/>
          <w:lang w:bidi="ar-SA"/>
        </w:rPr>
        <w:t>8.5.6.1 Add Area</w:t>
      </w:r>
    </w:p>
    <w:p w14:paraId="00DE8D88" w14:textId="3F8FF698" w:rsidR="0031041D" w:rsidRDefault="0031041D" w:rsidP="0081147B">
      <w:pPr>
        <w:rPr>
          <w:noProof/>
          <w:lang w:bidi="ar-SA"/>
        </w:rPr>
      </w:pPr>
      <w:r>
        <w:rPr>
          <w:noProof/>
        </w:rPr>
        <w:drawing>
          <wp:inline distT="0" distB="0" distL="0" distR="0" wp14:anchorId="7909C6BA" wp14:editId="1498A8C9">
            <wp:extent cx="6057604" cy="2872441"/>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865" b="6800"/>
                    <a:stretch/>
                  </pic:blipFill>
                  <pic:spPr bwMode="auto">
                    <a:xfrm>
                      <a:off x="0" y="0"/>
                      <a:ext cx="6057900" cy="2872581"/>
                    </a:xfrm>
                    <a:prstGeom prst="rect">
                      <a:avLst/>
                    </a:prstGeom>
                    <a:ln>
                      <a:noFill/>
                    </a:ln>
                    <a:extLst>
                      <a:ext uri="{53640926-AAD7-44D8-BBD7-CCE9431645EC}">
                        <a14:shadowObscured xmlns:a14="http://schemas.microsoft.com/office/drawing/2010/main"/>
                      </a:ext>
                    </a:extLst>
                  </pic:spPr>
                </pic:pic>
              </a:graphicData>
            </a:graphic>
          </wp:inline>
        </w:drawing>
      </w:r>
    </w:p>
    <w:p w14:paraId="10F3FB51" w14:textId="7AFCFA96" w:rsidR="0031041D" w:rsidRDefault="0031041D" w:rsidP="0081147B">
      <w:pPr>
        <w:rPr>
          <w:noProof/>
          <w:lang w:bidi="ar-SA"/>
        </w:rPr>
      </w:pPr>
    </w:p>
    <w:p w14:paraId="54B15DE3" w14:textId="16287923" w:rsidR="0031041D" w:rsidRDefault="0031041D" w:rsidP="0081147B">
      <w:pPr>
        <w:rPr>
          <w:noProof/>
          <w:lang w:bidi="ar-SA"/>
        </w:rPr>
      </w:pPr>
      <w:r>
        <w:rPr>
          <w:noProof/>
          <w:lang w:bidi="ar-SA"/>
        </w:rPr>
        <w:t>8.5.6.2 Add City</w:t>
      </w:r>
    </w:p>
    <w:p w14:paraId="29BBDFED" w14:textId="77777777" w:rsidR="00DE610E" w:rsidRDefault="00DE610E" w:rsidP="0081147B">
      <w:pPr>
        <w:rPr>
          <w:noProof/>
          <w:lang w:bidi="ar-SA"/>
        </w:rPr>
      </w:pPr>
    </w:p>
    <w:p w14:paraId="08A358E1" w14:textId="647EAAE8" w:rsidR="0031041D" w:rsidRDefault="0031041D" w:rsidP="0081147B">
      <w:pPr>
        <w:rPr>
          <w:noProof/>
          <w:lang w:bidi="ar-SA"/>
        </w:rPr>
      </w:pPr>
      <w:r>
        <w:rPr>
          <w:noProof/>
        </w:rPr>
        <w:drawing>
          <wp:inline distT="0" distB="0" distL="0" distR="0" wp14:anchorId="4FE35E63" wp14:editId="7692456F">
            <wp:extent cx="6056897" cy="2872070"/>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119" b="6547"/>
                    <a:stretch/>
                  </pic:blipFill>
                  <pic:spPr bwMode="auto">
                    <a:xfrm>
                      <a:off x="0" y="0"/>
                      <a:ext cx="6057900" cy="2872546"/>
                    </a:xfrm>
                    <a:prstGeom prst="rect">
                      <a:avLst/>
                    </a:prstGeom>
                    <a:ln>
                      <a:noFill/>
                    </a:ln>
                    <a:extLst>
                      <a:ext uri="{53640926-AAD7-44D8-BBD7-CCE9431645EC}">
                        <a14:shadowObscured xmlns:a14="http://schemas.microsoft.com/office/drawing/2010/main"/>
                      </a:ext>
                    </a:extLst>
                  </pic:spPr>
                </pic:pic>
              </a:graphicData>
            </a:graphic>
          </wp:inline>
        </w:drawing>
      </w:r>
    </w:p>
    <w:p w14:paraId="6A6F8296" w14:textId="52F19B71" w:rsidR="0031041D" w:rsidRDefault="0031041D" w:rsidP="0081147B">
      <w:pPr>
        <w:rPr>
          <w:noProof/>
          <w:lang w:bidi="ar-SA"/>
        </w:rPr>
      </w:pPr>
    </w:p>
    <w:p w14:paraId="19E52DEC" w14:textId="144DA2FC" w:rsidR="0031041D" w:rsidRDefault="0031041D" w:rsidP="0081147B">
      <w:pPr>
        <w:rPr>
          <w:noProof/>
          <w:lang w:bidi="ar-SA"/>
        </w:rPr>
      </w:pPr>
    </w:p>
    <w:p w14:paraId="01725945" w14:textId="1AD76DA2" w:rsidR="00DE610E" w:rsidRDefault="00DE610E" w:rsidP="0081147B">
      <w:pPr>
        <w:rPr>
          <w:noProof/>
          <w:lang w:bidi="ar-SA"/>
        </w:rPr>
      </w:pPr>
    </w:p>
    <w:p w14:paraId="559590DB" w14:textId="65E2FEF4" w:rsidR="00DE610E" w:rsidRDefault="00DE610E" w:rsidP="0081147B">
      <w:pPr>
        <w:rPr>
          <w:noProof/>
          <w:lang w:bidi="ar-SA"/>
        </w:rPr>
      </w:pPr>
    </w:p>
    <w:p w14:paraId="505BD39F" w14:textId="6DD253B3" w:rsidR="00DE610E" w:rsidRDefault="00DE610E" w:rsidP="0081147B">
      <w:pPr>
        <w:rPr>
          <w:noProof/>
          <w:lang w:bidi="ar-SA"/>
        </w:rPr>
      </w:pPr>
    </w:p>
    <w:p w14:paraId="38E1EB2B" w14:textId="4E07B540" w:rsidR="00DE610E" w:rsidRDefault="00DE610E" w:rsidP="0081147B">
      <w:pPr>
        <w:rPr>
          <w:noProof/>
          <w:lang w:bidi="ar-SA"/>
        </w:rPr>
      </w:pPr>
    </w:p>
    <w:p w14:paraId="18C12FEB" w14:textId="465811C7" w:rsidR="00DE610E" w:rsidRDefault="00DE610E" w:rsidP="0081147B">
      <w:pPr>
        <w:rPr>
          <w:noProof/>
          <w:lang w:bidi="ar-SA"/>
        </w:rPr>
      </w:pPr>
    </w:p>
    <w:p w14:paraId="3BAEDD1B" w14:textId="3E65182B" w:rsidR="00DE610E" w:rsidRDefault="00DE610E" w:rsidP="0081147B">
      <w:pPr>
        <w:rPr>
          <w:noProof/>
          <w:lang w:bidi="ar-SA"/>
        </w:rPr>
      </w:pPr>
    </w:p>
    <w:p w14:paraId="475D0EC6" w14:textId="580CA402" w:rsidR="00DE610E" w:rsidRDefault="00DE610E" w:rsidP="0081147B">
      <w:pPr>
        <w:rPr>
          <w:noProof/>
          <w:lang w:bidi="ar-SA"/>
        </w:rPr>
      </w:pPr>
    </w:p>
    <w:p w14:paraId="77FCD802" w14:textId="39F7CB86" w:rsidR="00DE610E" w:rsidRDefault="00DE610E" w:rsidP="0081147B">
      <w:pPr>
        <w:rPr>
          <w:noProof/>
          <w:lang w:bidi="ar-SA"/>
        </w:rPr>
      </w:pPr>
    </w:p>
    <w:p w14:paraId="7247A4D3" w14:textId="418B27FE" w:rsidR="00DE610E" w:rsidRDefault="00DE610E" w:rsidP="0081147B">
      <w:pPr>
        <w:rPr>
          <w:noProof/>
          <w:lang w:bidi="ar-SA"/>
        </w:rPr>
      </w:pPr>
    </w:p>
    <w:p w14:paraId="128A0023" w14:textId="5333EF6B" w:rsidR="00DE610E" w:rsidRDefault="00DE610E" w:rsidP="0081147B">
      <w:pPr>
        <w:rPr>
          <w:noProof/>
          <w:lang w:bidi="ar-SA"/>
        </w:rPr>
      </w:pPr>
    </w:p>
    <w:p w14:paraId="0A74B843" w14:textId="3ACD9465" w:rsidR="00DE610E" w:rsidRDefault="00DE610E" w:rsidP="0081147B">
      <w:pPr>
        <w:rPr>
          <w:noProof/>
          <w:lang w:bidi="ar-SA"/>
        </w:rPr>
      </w:pPr>
    </w:p>
    <w:p w14:paraId="7BC2A70D" w14:textId="77777777" w:rsidR="00DE610E" w:rsidRDefault="00DE610E" w:rsidP="0081147B">
      <w:pPr>
        <w:rPr>
          <w:noProof/>
          <w:lang w:bidi="ar-SA"/>
        </w:rPr>
      </w:pPr>
    </w:p>
    <w:p w14:paraId="39513EBF" w14:textId="758F9F0C" w:rsidR="0031041D" w:rsidRDefault="0031041D" w:rsidP="0081147B">
      <w:pPr>
        <w:rPr>
          <w:noProof/>
          <w:lang w:bidi="ar-SA"/>
        </w:rPr>
      </w:pPr>
      <w:r>
        <w:rPr>
          <w:noProof/>
          <w:lang w:bidi="ar-SA"/>
        </w:rPr>
        <w:t>8.5.6.3 Add State</w:t>
      </w:r>
    </w:p>
    <w:p w14:paraId="21D57CFB" w14:textId="77777777" w:rsidR="00DE610E" w:rsidRDefault="00DE610E" w:rsidP="0081147B">
      <w:pPr>
        <w:rPr>
          <w:noProof/>
          <w:lang w:bidi="ar-SA"/>
        </w:rPr>
      </w:pPr>
    </w:p>
    <w:p w14:paraId="729EBA05" w14:textId="4CE67434" w:rsidR="0031041D" w:rsidRDefault="00A25129" w:rsidP="0081147B">
      <w:pPr>
        <w:rPr>
          <w:noProof/>
          <w:lang w:bidi="ar-SA"/>
        </w:rPr>
      </w:pPr>
      <w:r>
        <w:rPr>
          <w:noProof/>
        </w:rPr>
        <w:drawing>
          <wp:inline distT="0" distB="0" distL="0" distR="0" wp14:anchorId="4004D013" wp14:editId="7848A69F">
            <wp:extent cx="6057455" cy="2855344"/>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371" b="6794"/>
                    <a:stretch/>
                  </pic:blipFill>
                  <pic:spPr bwMode="auto">
                    <a:xfrm>
                      <a:off x="0" y="0"/>
                      <a:ext cx="6057900" cy="2855554"/>
                    </a:xfrm>
                    <a:prstGeom prst="rect">
                      <a:avLst/>
                    </a:prstGeom>
                    <a:ln>
                      <a:noFill/>
                    </a:ln>
                    <a:extLst>
                      <a:ext uri="{53640926-AAD7-44D8-BBD7-CCE9431645EC}">
                        <a14:shadowObscured xmlns:a14="http://schemas.microsoft.com/office/drawing/2010/main"/>
                      </a:ext>
                    </a:extLst>
                  </pic:spPr>
                </pic:pic>
              </a:graphicData>
            </a:graphic>
          </wp:inline>
        </w:drawing>
      </w:r>
    </w:p>
    <w:p w14:paraId="7BB82307" w14:textId="77777777" w:rsidR="00886787" w:rsidRDefault="00886787" w:rsidP="0081147B">
      <w:pPr>
        <w:rPr>
          <w:noProof/>
          <w:lang w:bidi="ar-SA"/>
        </w:rPr>
      </w:pPr>
    </w:p>
    <w:p w14:paraId="6224B13C" w14:textId="77777777" w:rsidR="00886787" w:rsidRDefault="00886787" w:rsidP="0081147B">
      <w:pPr>
        <w:rPr>
          <w:noProof/>
          <w:lang w:bidi="ar-SA"/>
        </w:rPr>
      </w:pPr>
    </w:p>
    <w:p w14:paraId="27E3DB66" w14:textId="5EE4448D" w:rsidR="00A25129" w:rsidRDefault="00A25129" w:rsidP="00A25129">
      <w:pPr>
        <w:rPr>
          <w:sz w:val="10"/>
        </w:rPr>
      </w:pPr>
      <w:r w:rsidRPr="00DB6D2D">
        <w:rPr>
          <w:b/>
          <w:bCs/>
          <w:sz w:val="28"/>
        </w:rPr>
        <w:t>8.</w:t>
      </w:r>
      <w:r>
        <w:rPr>
          <w:b/>
          <w:bCs/>
          <w:sz w:val="28"/>
        </w:rPr>
        <w:t>6 Doctor Dashboard</w:t>
      </w:r>
      <w:r>
        <w:rPr>
          <w:sz w:val="10"/>
        </w:rPr>
        <w:t xml:space="preserve"> </w:t>
      </w:r>
    </w:p>
    <w:p w14:paraId="7626C217" w14:textId="47F0E9A3" w:rsidR="00435F5F" w:rsidRDefault="00435F5F" w:rsidP="00A25129">
      <w:pPr>
        <w:rPr>
          <w:sz w:val="10"/>
        </w:rPr>
      </w:pPr>
    </w:p>
    <w:p w14:paraId="003FE0AB" w14:textId="2D9ABA6B" w:rsidR="00435F5F" w:rsidRDefault="00435F5F" w:rsidP="00A25129">
      <w:pPr>
        <w:rPr>
          <w:sz w:val="10"/>
        </w:rPr>
      </w:pPr>
    </w:p>
    <w:p w14:paraId="0A123771" w14:textId="44634F98" w:rsidR="00435F5F" w:rsidRDefault="00435F5F" w:rsidP="00435F5F">
      <w:pPr>
        <w:tabs>
          <w:tab w:val="left" w:pos="1039"/>
        </w:tabs>
        <w:rPr>
          <w:b/>
          <w:bCs/>
        </w:rPr>
      </w:pPr>
      <w:r>
        <w:rPr>
          <w:b/>
          <w:bCs/>
        </w:rPr>
        <w:t>8.6.1 Doctor Home Page</w:t>
      </w:r>
    </w:p>
    <w:p w14:paraId="23EE5A7D" w14:textId="77777777" w:rsidR="00435F5F" w:rsidRDefault="00435F5F" w:rsidP="00A25129">
      <w:pPr>
        <w:rPr>
          <w:sz w:val="10"/>
        </w:rPr>
      </w:pPr>
    </w:p>
    <w:p w14:paraId="69C715D8" w14:textId="77777777" w:rsidR="00841F75" w:rsidRDefault="00841F75" w:rsidP="0081147B"/>
    <w:p w14:paraId="159DE440" w14:textId="77777777" w:rsidR="00841F75" w:rsidRDefault="00841F75" w:rsidP="0081147B"/>
    <w:p w14:paraId="694CE2F0" w14:textId="74E2370E" w:rsidR="0081147B" w:rsidRPr="00435F5F" w:rsidRDefault="00435F5F" w:rsidP="00435F5F">
      <w:r>
        <w:rPr>
          <w:noProof/>
        </w:rPr>
        <w:drawing>
          <wp:inline distT="0" distB="0" distL="0" distR="0" wp14:anchorId="6A559A5C" wp14:editId="69A6C61A">
            <wp:extent cx="6054749" cy="1958196"/>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131" b="32349"/>
                    <a:stretch/>
                  </pic:blipFill>
                  <pic:spPr bwMode="auto">
                    <a:xfrm>
                      <a:off x="0" y="0"/>
                      <a:ext cx="6057900" cy="1959215"/>
                    </a:xfrm>
                    <a:prstGeom prst="rect">
                      <a:avLst/>
                    </a:prstGeom>
                    <a:ln>
                      <a:noFill/>
                    </a:ln>
                    <a:extLst>
                      <a:ext uri="{53640926-AAD7-44D8-BBD7-CCE9431645EC}">
                        <a14:shadowObscured xmlns:a14="http://schemas.microsoft.com/office/drawing/2010/main"/>
                      </a:ext>
                    </a:extLst>
                  </pic:spPr>
                </pic:pic>
              </a:graphicData>
            </a:graphic>
          </wp:inline>
        </w:drawing>
      </w:r>
    </w:p>
    <w:p w14:paraId="403E1ACA" w14:textId="7FEF909D" w:rsidR="00435F5F" w:rsidRDefault="00435F5F" w:rsidP="0081147B">
      <w:pPr>
        <w:tabs>
          <w:tab w:val="left" w:pos="1039"/>
        </w:tabs>
        <w:rPr>
          <w:sz w:val="28"/>
        </w:rPr>
      </w:pPr>
      <w:r>
        <w:rPr>
          <w:noProof/>
        </w:rPr>
        <w:drawing>
          <wp:inline distT="0" distB="0" distL="0" distR="0" wp14:anchorId="248BE51A" wp14:editId="7B47F3AC">
            <wp:extent cx="6057104" cy="1613140"/>
            <wp:effectExtent l="0" t="0" r="127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6600" b="6034"/>
                    <a:stretch/>
                  </pic:blipFill>
                  <pic:spPr bwMode="auto">
                    <a:xfrm>
                      <a:off x="0" y="0"/>
                      <a:ext cx="6057900" cy="1613352"/>
                    </a:xfrm>
                    <a:prstGeom prst="rect">
                      <a:avLst/>
                    </a:prstGeom>
                    <a:ln>
                      <a:noFill/>
                    </a:ln>
                    <a:extLst>
                      <a:ext uri="{53640926-AAD7-44D8-BBD7-CCE9431645EC}">
                        <a14:shadowObscured xmlns:a14="http://schemas.microsoft.com/office/drawing/2010/main"/>
                      </a:ext>
                    </a:extLst>
                  </pic:spPr>
                </pic:pic>
              </a:graphicData>
            </a:graphic>
          </wp:inline>
        </w:drawing>
      </w:r>
    </w:p>
    <w:p w14:paraId="45AAEFBF" w14:textId="77777777" w:rsidR="0081147B" w:rsidRDefault="0081147B" w:rsidP="0081147B">
      <w:pPr>
        <w:rPr>
          <w:sz w:val="28"/>
        </w:rPr>
      </w:pPr>
      <w:r>
        <w:rPr>
          <w:sz w:val="28"/>
        </w:rPr>
        <w:tab/>
      </w:r>
    </w:p>
    <w:p w14:paraId="49BC5511" w14:textId="77777777" w:rsidR="00963AAC" w:rsidRDefault="00963AAC">
      <w:pPr>
        <w:widowControl/>
        <w:autoSpaceDE/>
        <w:autoSpaceDN/>
        <w:spacing w:after="160" w:line="259" w:lineRule="auto"/>
        <w:rPr>
          <w:sz w:val="10"/>
        </w:rPr>
      </w:pPr>
    </w:p>
    <w:p w14:paraId="59184F7B" w14:textId="77777777" w:rsidR="00963AAC" w:rsidRDefault="00963AAC">
      <w:pPr>
        <w:widowControl/>
        <w:autoSpaceDE/>
        <w:autoSpaceDN/>
        <w:spacing w:after="160" w:line="259" w:lineRule="auto"/>
        <w:rPr>
          <w:sz w:val="10"/>
        </w:rPr>
      </w:pPr>
    </w:p>
    <w:p w14:paraId="14AE0784" w14:textId="77777777" w:rsidR="00963AAC" w:rsidRDefault="00963AAC">
      <w:pPr>
        <w:widowControl/>
        <w:autoSpaceDE/>
        <w:autoSpaceDN/>
        <w:spacing w:after="160" w:line="259" w:lineRule="auto"/>
        <w:rPr>
          <w:sz w:val="10"/>
        </w:rPr>
      </w:pPr>
    </w:p>
    <w:p w14:paraId="736300A8" w14:textId="77777777" w:rsidR="00963AAC" w:rsidRDefault="00963AAC">
      <w:pPr>
        <w:widowControl/>
        <w:autoSpaceDE/>
        <w:autoSpaceDN/>
        <w:spacing w:after="160" w:line="259" w:lineRule="auto"/>
        <w:rPr>
          <w:sz w:val="10"/>
        </w:rPr>
      </w:pPr>
    </w:p>
    <w:p w14:paraId="381D2597" w14:textId="77777777" w:rsidR="00963AAC" w:rsidRDefault="00963AAC">
      <w:pPr>
        <w:widowControl/>
        <w:autoSpaceDE/>
        <w:autoSpaceDN/>
        <w:spacing w:after="160" w:line="259" w:lineRule="auto"/>
        <w:rPr>
          <w:sz w:val="10"/>
        </w:rPr>
      </w:pPr>
    </w:p>
    <w:p w14:paraId="747294F3" w14:textId="278A4105" w:rsidR="00AB2699" w:rsidRDefault="00435F5F" w:rsidP="00963AAC">
      <w:pPr>
        <w:tabs>
          <w:tab w:val="left" w:pos="1039"/>
        </w:tabs>
        <w:rPr>
          <w:b/>
          <w:bCs/>
        </w:rPr>
      </w:pPr>
      <w:r>
        <w:rPr>
          <w:b/>
          <w:bCs/>
        </w:rPr>
        <w:t>8.6.2 Update Profile</w:t>
      </w:r>
    </w:p>
    <w:p w14:paraId="7DED1FF3" w14:textId="77777777" w:rsidR="00DE610E" w:rsidRPr="00435F5F" w:rsidRDefault="00DE610E" w:rsidP="00963AAC">
      <w:pPr>
        <w:tabs>
          <w:tab w:val="left" w:pos="1039"/>
        </w:tabs>
        <w:rPr>
          <w:b/>
          <w:bCs/>
        </w:rPr>
      </w:pPr>
    </w:p>
    <w:p w14:paraId="6AC93200" w14:textId="6C7ECEC6" w:rsidR="00AB2699" w:rsidRDefault="00435F5F" w:rsidP="00963AAC">
      <w:pPr>
        <w:tabs>
          <w:tab w:val="left" w:pos="1039"/>
        </w:tabs>
        <w:rPr>
          <w:b/>
          <w:bCs/>
          <w:sz w:val="28"/>
        </w:rPr>
      </w:pPr>
      <w:r>
        <w:rPr>
          <w:noProof/>
        </w:rPr>
        <w:drawing>
          <wp:inline distT="0" distB="0" distL="0" distR="0" wp14:anchorId="6B1C290B" wp14:editId="43C15FA3">
            <wp:extent cx="6056415" cy="2415396"/>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624" b="19445"/>
                    <a:stretch/>
                  </pic:blipFill>
                  <pic:spPr bwMode="auto">
                    <a:xfrm>
                      <a:off x="0" y="0"/>
                      <a:ext cx="6057900" cy="2415988"/>
                    </a:xfrm>
                    <a:prstGeom prst="rect">
                      <a:avLst/>
                    </a:prstGeom>
                    <a:ln>
                      <a:noFill/>
                    </a:ln>
                    <a:extLst>
                      <a:ext uri="{53640926-AAD7-44D8-BBD7-CCE9431645EC}">
                        <a14:shadowObscured xmlns:a14="http://schemas.microsoft.com/office/drawing/2010/main"/>
                      </a:ext>
                    </a:extLst>
                  </pic:spPr>
                </pic:pic>
              </a:graphicData>
            </a:graphic>
          </wp:inline>
        </w:drawing>
      </w:r>
    </w:p>
    <w:p w14:paraId="57CF649C" w14:textId="60D4BA44" w:rsidR="00435F5F" w:rsidRDefault="00435F5F" w:rsidP="00963AAC">
      <w:pPr>
        <w:tabs>
          <w:tab w:val="left" w:pos="1039"/>
        </w:tabs>
        <w:rPr>
          <w:b/>
          <w:bCs/>
          <w:sz w:val="28"/>
        </w:rPr>
      </w:pPr>
      <w:r>
        <w:rPr>
          <w:noProof/>
        </w:rPr>
        <w:drawing>
          <wp:inline distT="0" distB="0" distL="0" distR="0" wp14:anchorId="5BFAAB74" wp14:editId="3ECF5098">
            <wp:extent cx="6057098" cy="2199317"/>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8369" b="7053"/>
                    <a:stretch/>
                  </pic:blipFill>
                  <pic:spPr bwMode="auto">
                    <a:xfrm>
                      <a:off x="0" y="0"/>
                      <a:ext cx="6057900" cy="2199608"/>
                    </a:xfrm>
                    <a:prstGeom prst="rect">
                      <a:avLst/>
                    </a:prstGeom>
                    <a:ln>
                      <a:noFill/>
                    </a:ln>
                    <a:extLst>
                      <a:ext uri="{53640926-AAD7-44D8-BBD7-CCE9431645EC}">
                        <a14:shadowObscured xmlns:a14="http://schemas.microsoft.com/office/drawing/2010/main"/>
                      </a:ext>
                    </a:extLst>
                  </pic:spPr>
                </pic:pic>
              </a:graphicData>
            </a:graphic>
          </wp:inline>
        </w:drawing>
      </w:r>
    </w:p>
    <w:p w14:paraId="14BF655F" w14:textId="77777777" w:rsidR="00C17620" w:rsidRDefault="00C17620" w:rsidP="00963AAC">
      <w:pPr>
        <w:tabs>
          <w:tab w:val="left" w:pos="1039"/>
        </w:tabs>
        <w:rPr>
          <w:b/>
          <w:bCs/>
          <w:sz w:val="28"/>
        </w:rPr>
      </w:pPr>
    </w:p>
    <w:p w14:paraId="4AF1E539" w14:textId="77777777" w:rsidR="00C17620" w:rsidRDefault="00C17620" w:rsidP="00963AAC">
      <w:pPr>
        <w:tabs>
          <w:tab w:val="left" w:pos="1039"/>
        </w:tabs>
        <w:rPr>
          <w:b/>
          <w:bCs/>
          <w:sz w:val="28"/>
        </w:rPr>
      </w:pPr>
    </w:p>
    <w:p w14:paraId="5E4441F6" w14:textId="4F8B69F1" w:rsidR="00435F5F" w:rsidRDefault="00435F5F" w:rsidP="00435F5F">
      <w:pPr>
        <w:tabs>
          <w:tab w:val="left" w:pos="1039"/>
        </w:tabs>
        <w:rPr>
          <w:b/>
          <w:bCs/>
        </w:rPr>
      </w:pPr>
      <w:r>
        <w:rPr>
          <w:b/>
          <w:bCs/>
        </w:rPr>
        <w:t>8.6.3 Manage Time Table</w:t>
      </w:r>
    </w:p>
    <w:p w14:paraId="326C277B" w14:textId="7A3366DB" w:rsidR="00AB15D1" w:rsidRDefault="00AB15D1" w:rsidP="00435F5F">
      <w:pPr>
        <w:tabs>
          <w:tab w:val="left" w:pos="1039"/>
        </w:tabs>
        <w:rPr>
          <w:b/>
          <w:bCs/>
        </w:rPr>
      </w:pPr>
    </w:p>
    <w:p w14:paraId="2B9765AF" w14:textId="0CEFA3E4" w:rsidR="00AB15D1" w:rsidRDefault="00AB15D1" w:rsidP="00AB15D1">
      <w:pPr>
        <w:rPr>
          <w:noProof/>
          <w:lang w:bidi="ar-SA"/>
        </w:rPr>
      </w:pPr>
      <w:r>
        <w:rPr>
          <w:noProof/>
          <w:lang w:bidi="ar-SA"/>
        </w:rPr>
        <w:t>8.6.3.1 Update Status</w:t>
      </w:r>
    </w:p>
    <w:p w14:paraId="606F29FB" w14:textId="77777777" w:rsidR="00DE610E" w:rsidRPr="00AB15D1" w:rsidRDefault="00DE610E" w:rsidP="00AB15D1">
      <w:pPr>
        <w:rPr>
          <w:noProof/>
          <w:lang w:bidi="ar-SA"/>
        </w:rPr>
      </w:pPr>
    </w:p>
    <w:p w14:paraId="3F3A80F4" w14:textId="7B981305" w:rsidR="00C17620" w:rsidRDefault="00AB15D1" w:rsidP="00C17620">
      <w:pPr>
        <w:tabs>
          <w:tab w:val="left" w:pos="1039"/>
        </w:tabs>
        <w:rPr>
          <w:b/>
          <w:bCs/>
        </w:rPr>
      </w:pPr>
      <w:r>
        <w:rPr>
          <w:noProof/>
        </w:rPr>
        <w:drawing>
          <wp:inline distT="0" distB="0" distL="0" distR="0" wp14:anchorId="141E90C5" wp14:editId="1C87E0D2">
            <wp:extent cx="6057900" cy="28812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9371" b="6040"/>
                    <a:stretch/>
                  </pic:blipFill>
                  <pic:spPr bwMode="auto">
                    <a:xfrm>
                      <a:off x="0" y="0"/>
                      <a:ext cx="6057900" cy="2881223"/>
                    </a:xfrm>
                    <a:prstGeom prst="rect">
                      <a:avLst/>
                    </a:prstGeom>
                    <a:ln>
                      <a:noFill/>
                    </a:ln>
                    <a:extLst>
                      <a:ext uri="{53640926-AAD7-44D8-BBD7-CCE9431645EC}">
                        <a14:shadowObscured xmlns:a14="http://schemas.microsoft.com/office/drawing/2010/main"/>
                      </a:ext>
                    </a:extLst>
                  </pic:spPr>
                </pic:pic>
              </a:graphicData>
            </a:graphic>
          </wp:inline>
        </w:drawing>
      </w:r>
    </w:p>
    <w:p w14:paraId="3CF3A9C7" w14:textId="3DA6AE2A" w:rsidR="00C17620" w:rsidRDefault="00C17620" w:rsidP="00963AAC">
      <w:pPr>
        <w:tabs>
          <w:tab w:val="left" w:pos="1039"/>
        </w:tabs>
        <w:rPr>
          <w:b/>
          <w:bCs/>
          <w:sz w:val="28"/>
        </w:rPr>
      </w:pPr>
    </w:p>
    <w:p w14:paraId="122DB05E" w14:textId="23AA7F51" w:rsidR="00AB15D1" w:rsidRDefault="00AB15D1" w:rsidP="00AB15D1">
      <w:pPr>
        <w:rPr>
          <w:noProof/>
          <w:lang w:bidi="ar-SA"/>
        </w:rPr>
      </w:pPr>
      <w:r>
        <w:rPr>
          <w:noProof/>
          <w:lang w:bidi="ar-SA"/>
        </w:rPr>
        <w:t>8.6.3.2 Change Time Table</w:t>
      </w:r>
    </w:p>
    <w:p w14:paraId="5EE306F0" w14:textId="77777777" w:rsidR="00DE610E" w:rsidRDefault="00DE610E" w:rsidP="00AB15D1">
      <w:pPr>
        <w:rPr>
          <w:noProof/>
          <w:lang w:bidi="ar-SA"/>
        </w:rPr>
      </w:pPr>
    </w:p>
    <w:p w14:paraId="416FDB56" w14:textId="2093AEBE" w:rsidR="00AB15D1" w:rsidRPr="00AB15D1" w:rsidRDefault="00AB15D1" w:rsidP="00AB15D1">
      <w:pPr>
        <w:rPr>
          <w:noProof/>
          <w:lang w:bidi="ar-SA"/>
        </w:rPr>
      </w:pPr>
      <w:r>
        <w:rPr>
          <w:noProof/>
        </w:rPr>
        <w:drawing>
          <wp:inline distT="0" distB="0" distL="0" distR="0" wp14:anchorId="5CA37588" wp14:editId="163F2FD0">
            <wp:extent cx="6056934" cy="2838091"/>
            <wp:effectExtent l="0" t="0" r="127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9624" b="7040"/>
                    <a:stretch/>
                  </pic:blipFill>
                  <pic:spPr bwMode="auto">
                    <a:xfrm>
                      <a:off x="0" y="0"/>
                      <a:ext cx="6057900" cy="2838544"/>
                    </a:xfrm>
                    <a:prstGeom prst="rect">
                      <a:avLst/>
                    </a:prstGeom>
                    <a:ln>
                      <a:noFill/>
                    </a:ln>
                    <a:extLst>
                      <a:ext uri="{53640926-AAD7-44D8-BBD7-CCE9431645EC}">
                        <a14:shadowObscured xmlns:a14="http://schemas.microsoft.com/office/drawing/2010/main"/>
                      </a:ext>
                    </a:extLst>
                  </pic:spPr>
                </pic:pic>
              </a:graphicData>
            </a:graphic>
          </wp:inline>
        </w:drawing>
      </w:r>
    </w:p>
    <w:p w14:paraId="3E746404" w14:textId="77777777" w:rsidR="00AB15D1" w:rsidRDefault="00AB15D1" w:rsidP="00963AAC">
      <w:pPr>
        <w:tabs>
          <w:tab w:val="left" w:pos="1039"/>
        </w:tabs>
        <w:rPr>
          <w:b/>
          <w:bCs/>
          <w:sz w:val="28"/>
        </w:rPr>
      </w:pPr>
    </w:p>
    <w:p w14:paraId="4390106D" w14:textId="77777777" w:rsidR="00AB2699" w:rsidRDefault="00AB2699" w:rsidP="00963AAC">
      <w:pPr>
        <w:tabs>
          <w:tab w:val="left" w:pos="1039"/>
        </w:tabs>
        <w:rPr>
          <w:b/>
          <w:bCs/>
          <w:sz w:val="28"/>
        </w:rPr>
      </w:pPr>
    </w:p>
    <w:p w14:paraId="7ADFDAFF" w14:textId="508B2428" w:rsidR="00C17620" w:rsidRPr="00AB15D1" w:rsidRDefault="00AB15D1" w:rsidP="00963AAC">
      <w:pPr>
        <w:tabs>
          <w:tab w:val="left" w:pos="1039"/>
        </w:tabs>
        <w:rPr>
          <w:b/>
          <w:bCs/>
        </w:rPr>
      </w:pPr>
      <w:r>
        <w:rPr>
          <w:b/>
          <w:bCs/>
        </w:rPr>
        <w:t>8.6.4 View/Cancel Appointment</w:t>
      </w:r>
    </w:p>
    <w:p w14:paraId="78E163E4" w14:textId="77777777" w:rsidR="00C17620" w:rsidRDefault="00C17620" w:rsidP="00963AAC">
      <w:pPr>
        <w:tabs>
          <w:tab w:val="left" w:pos="1039"/>
        </w:tabs>
        <w:rPr>
          <w:b/>
          <w:bCs/>
          <w:sz w:val="28"/>
        </w:rPr>
      </w:pPr>
    </w:p>
    <w:p w14:paraId="79C21A62" w14:textId="2869CD3A" w:rsidR="00C17620" w:rsidRDefault="00AB15D1" w:rsidP="00963AAC">
      <w:pPr>
        <w:tabs>
          <w:tab w:val="left" w:pos="1039"/>
        </w:tabs>
        <w:rPr>
          <w:b/>
          <w:bCs/>
          <w:sz w:val="28"/>
        </w:rPr>
      </w:pPr>
      <w:r>
        <w:rPr>
          <w:noProof/>
        </w:rPr>
        <w:drawing>
          <wp:inline distT="0" distB="0" distL="0" distR="0" wp14:anchorId="1539DA33" wp14:editId="2BF16462">
            <wp:extent cx="6057455" cy="2863970"/>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9371" b="6540"/>
                    <a:stretch/>
                  </pic:blipFill>
                  <pic:spPr bwMode="auto">
                    <a:xfrm>
                      <a:off x="0" y="0"/>
                      <a:ext cx="6057900" cy="2864181"/>
                    </a:xfrm>
                    <a:prstGeom prst="rect">
                      <a:avLst/>
                    </a:prstGeom>
                    <a:ln>
                      <a:noFill/>
                    </a:ln>
                    <a:extLst>
                      <a:ext uri="{53640926-AAD7-44D8-BBD7-CCE9431645EC}">
                        <a14:shadowObscured xmlns:a14="http://schemas.microsoft.com/office/drawing/2010/main"/>
                      </a:ext>
                    </a:extLst>
                  </pic:spPr>
                </pic:pic>
              </a:graphicData>
            </a:graphic>
          </wp:inline>
        </w:drawing>
      </w:r>
    </w:p>
    <w:p w14:paraId="7DF2E470" w14:textId="540AC19E" w:rsidR="00F45320" w:rsidRDefault="00F45320" w:rsidP="00963AAC">
      <w:pPr>
        <w:tabs>
          <w:tab w:val="left" w:pos="1039"/>
        </w:tabs>
        <w:rPr>
          <w:b/>
          <w:bCs/>
          <w:sz w:val="28"/>
        </w:rPr>
      </w:pPr>
    </w:p>
    <w:p w14:paraId="3BB29DCB" w14:textId="468E0E16" w:rsidR="00F45320" w:rsidRDefault="00F45320" w:rsidP="00963AAC">
      <w:pPr>
        <w:tabs>
          <w:tab w:val="left" w:pos="1039"/>
        </w:tabs>
        <w:rPr>
          <w:b/>
          <w:bCs/>
          <w:sz w:val="28"/>
        </w:rPr>
      </w:pPr>
    </w:p>
    <w:p w14:paraId="52BF4738" w14:textId="0F1C1866" w:rsidR="00DE610E" w:rsidRDefault="00DE610E" w:rsidP="00963AAC">
      <w:pPr>
        <w:tabs>
          <w:tab w:val="left" w:pos="1039"/>
        </w:tabs>
        <w:rPr>
          <w:b/>
          <w:bCs/>
          <w:sz w:val="28"/>
        </w:rPr>
      </w:pPr>
    </w:p>
    <w:p w14:paraId="43E0A77E" w14:textId="1C866D95" w:rsidR="00DE610E" w:rsidRDefault="00DE610E" w:rsidP="00963AAC">
      <w:pPr>
        <w:tabs>
          <w:tab w:val="left" w:pos="1039"/>
        </w:tabs>
        <w:rPr>
          <w:b/>
          <w:bCs/>
          <w:sz w:val="28"/>
        </w:rPr>
      </w:pPr>
    </w:p>
    <w:p w14:paraId="6C26BAAD" w14:textId="24D47EFA" w:rsidR="00DE610E" w:rsidRDefault="00DE610E" w:rsidP="00963AAC">
      <w:pPr>
        <w:tabs>
          <w:tab w:val="left" w:pos="1039"/>
        </w:tabs>
        <w:rPr>
          <w:b/>
          <w:bCs/>
          <w:sz w:val="28"/>
        </w:rPr>
      </w:pPr>
    </w:p>
    <w:p w14:paraId="071807AD" w14:textId="3FEB3CEF" w:rsidR="00DE610E" w:rsidRDefault="00DE610E" w:rsidP="00963AAC">
      <w:pPr>
        <w:tabs>
          <w:tab w:val="left" w:pos="1039"/>
        </w:tabs>
        <w:rPr>
          <w:b/>
          <w:bCs/>
          <w:sz w:val="28"/>
        </w:rPr>
      </w:pPr>
    </w:p>
    <w:p w14:paraId="3E8D626F" w14:textId="51060C59" w:rsidR="00DE610E" w:rsidRDefault="00DE610E" w:rsidP="00963AAC">
      <w:pPr>
        <w:tabs>
          <w:tab w:val="left" w:pos="1039"/>
        </w:tabs>
        <w:rPr>
          <w:b/>
          <w:bCs/>
          <w:sz w:val="28"/>
        </w:rPr>
      </w:pPr>
    </w:p>
    <w:p w14:paraId="70148BDE" w14:textId="5F46C62C" w:rsidR="00DE610E" w:rsidRDefault="00DE610E" w:rsidP="00963AAC">
      <w:pPr>
        <w:tabs>
          <w:tab w:val="left" w:pos="1039"/>
        </w:tabs>
        <w:rPr>
          <w:b/>
          <w:bCs/>
          <w:sz w:val="28"/>
        </w:rPr>
      </w:pPr>
    </w:p>
    <w:p w14:paraId="392D7002" w14:textId="1F2ED764" w:rsidR="00DE610E" w:rsidRDefault="00DE610E" w:rsidP="00963AAC">
      <w:pPr>
        <w:tabs>
          <w:tab w:val="left" w:pos="1039"/>
        </w:tabs>
        <w:rPr>
          <w:b/>
          <w:bCs/>
          <w:sz w:val="28"/>
        </w:rPr>
      </w:pPr>
    </w:p>
    <w:p w14:paraId="6309E8EC" w14:textId="77777777" w:rsidR="00DE610E" w:rsidRDefault="00DE610E" w:rsidP="00963AAC">
      <w:pPr>
        <w:tabs>
          <w:tab w:val="left" w:pos="1039"/>
        </w:tabs>
        <w:rPr>
          <w:b/>
          <w:bCs/>
          <w:sz w:val="28"/>
        </w:rPr>
      </w:pPr>
    </w:p>
    <w:p w14:paraId="615895C3" w14:textId="0E399E86" w:rsidR="00F45320" w:rsidRDefault="00F45320" w:rsidP="00963AAC">
      <w:pPr>
        <w:tabs>
          <w:tab w:val="left" w:pos="1039"/>
        </w:tabs>
        <w:rPr>
          <w:b/>
          <w:bCs/>
        </w:rPr>
      </w:pPr>
      <w:r>
        <w:rPr>
          <w:b/>
          <w:bCs/>
        </w:rPr>
        <w:lastRenderedPageBreak/>
        <w:t xml:space="preserve">8.6.5 Appointment History </w:t>
      </w:r>
    </w:p>
    <w:p w14:paraId="538326A9" w14:textId="77777777" w:rsidR="00DE610E" w:rsidRPr="00F45320" w:rsidRDefault="00DE610E" w:rsidP="00963AAC">
      <w:pPr>
        <w:tabs>
          <w:tab w:val="left" w:pos="1039"/>
        </w:tabs>
        <w:rPr>
          <w:b/>
          <w:bCs/>
        </w:rPr>
      </w:pPr>
    </w:p>
    <w:p w14:paraId="2FD6E9E3" w14:textId="2C3AF9D3" w:rsidR="00F45320" w:rsidRDefault="00F45320" w:rsidP="00963AAC">
      <w:pPr>
        <w:tabs>
          <w:tab w:val="left" w:pos="1039"/>
        </w:tabs>
        <w:rPr>
          <w:b/>
          <w:bCs/>
          <w:sz w:val="28"/>
        </w:rPr>
      </w:pPr>
      <w:r>
        <w:rPr>
          <w:noProof/>
        </w:rPr>
        <w:drawing>
          <wp:inline distT="0" distB="0" distL="0" distR="0" wp14:anchorId="5B98D7CE" wp14:editId="4EEBCFED">
            <wp:extent cx="6057602" cy="2829308"/>
            <wp:effectExtent l="0" t="0" r="63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131" b="6800"/>
                    <a:stretch/>
                  </pic:blipFill>
                  <pic:spPr bwMode="auto">
                    <a:xfrm>
                      <a:off x="0" y="0"/>
                      <a:ext cx="6057900" cy="2829447"/>
                    </a:xfrm>
                    <a:prstGeom prst="rect">
                      <a:avLst/>
                    </a:prstGeom>
                    <a:ln>
                      <a:noFill/>
                    </a:ln>
                    <a:extLst>
                      <a:ext uri="{53640926-AAD7-44D8-BBD7-CCE9431645EC}">
                        <a14:shadowObscured xmlns:a14="http://schemas.microsoft.com/office/drawing/2010/main"/>
                      </a:ext>
                    </a:extLst>
                  </pic:spPr>
                </pic:pic>
              </a:graphicData>
            </a:graphic>
          </wp:inline>
        </w:drawing>
      </w:r>
    </w:p>
    <w:p w14:paraId="6D8ECF11" w14:textId="1AAAC0F4" w:rsidR="00F45320" w:rsidRDefault="00F45320" w:rsidP="00963AAC">
      <w:pPr>
        <w:tabs>
          <w:tab w:val="left" w:pos="1039"/>
        </w:tabs>
        <w:rPr>
          <w:b/>
          <w:bCs/>
          <w:sz w:val="28"/>
        </w:rPr>
      </w:pPr>
    </w:p>
    <w:p w14:paraId="4F3C54C1" w14:textId="0D3CFC9C" w:rsidR="00F45320" w:rsidRDefault="00F45320" w:rsidP="00963AAC">
      <w:pPr>
        <w:tabs>
          <w:tab w:val="left" w:pos="1039"/>
        </w:tabs>
        <w:rPr>
          <w:b/>
          <w:bCs/>
        </w:rPr>
      </w:pPr>
      <w:r>
        <w:rPr>
          <w:b/>
          <w:bCs/>
        </w:rPr>
        <w:t>8.6.6 Change Password</w:t>
      </w:r>
    </w:p>
    <w:p w14:paraId="77B3AB3C" w14:textId="77777777" w:rsidR="00F45320" w:rsidRDefault="00F45320" w:rsidP="00963AAC">
      <w:pPr>
        <w:tabs>
          <w:tab w:val="left" w:pos="1039"/>
        </w:tabs>
        <w:rPr>
          <w:b/>
          <w:bCs/>
        </w:rPr>
      </w:pPr>
    </w:p>
    <w:p w14:paraId="6119F17F" w14:textId="5B0A3622" w:rsidR="00F45320" w:rsidRDefault="00F45320" w:rsidP="00963AAC">
      <w:pPr>
        <w:tabs>
          <w:tab w:val="left" w:pos="1039"/>
        </w:tabs>
        <w:rPr>
          <w:b/>
          <w:bCs/>
          <w:sz w:val="28"/>
        </w:rPr>
      </w:pPr>
      <w:r>
        <w:rPr>
          <w:noProof/>
        </w:rPr>
        <w:drawing>
          <wp:inline distT="0" distB="0" distL="0" distR="0" wp14:anchorId="31CB8EEB" wp14:editId="771F779F">
            <wp:extent cx="6057098" cy="2837672"/>
            <wp:effectExtent l="0" t="0" r="127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9625" b="7052"/>
                    <a:stretch/>
                  </pic:blipFill>
                  <pic:spPr bwMode="auto">
                    <a:xfrm>
                      <a:off x="0" y="0"/>
                      <a:ext cx="6057900" cy="2838048"/>
                    </a:xfrm>
                    <a:prstGeom prst="rect">
                      <a:avLst/>
                    </a:prstGeom>
                    <a:ln>
                      <a:noFill/>
                    </a:ln>
                    <a:extLst>
                      <a:ext uri="{53640926-AAD7-44D8-BBD7-CCE9431645EC}">
                        <a14:shadowObscured xmlns:a14="http://schemas.microsoft.com/office/drawing/2010/main"/>
                      </a:ext>
                    </a:extLst>
                  </pic:spPr>
                </pic:pic>
              </a:graphicData>
            </a:graphic>
          </wp:inline>
        </w:drawing>
      </w:r>
    </w:p>
    <w:p w14:paraId="6ADB0C01" w14:textId="33E86069" w:rsidR="00963AAC" w:rsidRDefault="00963AAC">
      <w:pPr>
        <w:widowControl/>
        <w:autoSpaceDE/>
        <w:autoSpaceDN/>
        <w:spacing w:after="160" w:line="259" w:lineRule="auto"/>
        <w:rPr>
          <w:b/>
          <w:bCs/>
          <w:sz w:val="28"/>
        </w:rPr>
      </w:pPr>
    </w:p>
    <w:p w14:paraId="74C773CF" w14:textId="696F1322" w:rsidR="00795552" w:rsidRDefault="00795552">
      <w:pPr>
        <w:widowControl/>
        <w:autoSpaceDE/>
        <w:autoSpaceDN/>
        <w:spacing w:after="160" w:line="259" w:lineRule="auto"/>
        <w:rPr>
          <w:b/>
          <w:bCs/>
          <w:sz w:val="28"/>
        </w:rPr>
      </w:pPr>
    </w:p>
    <w:p w14:paraId="653DF536" w14:textId="14F50E1C" w:rsidR="00DE610E" w:rsidRDefault="00DE610E">
      <w:pPr>
        <w:widowControl/>
        <w:autoSpaceDE/>
        <w:autoSpaceDN/>
        <w:spacing w:after="160" w:line="259" w:lineRule="auto"/>
        <w:rPr>
          <w:b/>
          <w:bCs/>
          <w:sz w:val="28"/>
        </w:rPr>
      </w:pPr>
    </w:p>
    <w:p w14:paraId="182AF475" w14:textId="42F0ED64" w:rsidR="00DE610E" w:rsidRDefault="00DE610E">
      <w:pPr>
        <w:widowControl/>
        <w:autoSpaceDE/>
        <w:autoSpaceDN/>
        <w:spacing w:after="160" w:line="259" w:lineRule="auto"/>
        <w:rPr>
          <w:b/>
          <w:bCs/>
          <w:sz w:val="28"/>
        </w:rPr>
      </w:pPr>
    </w:p>
    <w:p w14:paraId="2FCFFAB5" w14:textId="58D1C260" w:rsidR="00DE610E" w:rsidRDefault="00DE610E">
      <w:pPr>
        <w:widowControl/>
        <w:autoSpaceDE/>
        <w:autoSpaceDN/>
        <w:spacing w:after="160" w:line="259" w:lineRule="auto"/>
        <w:rPr>
          <w:b/>
          <w:bCs/>
          <w:sz w:val="28"/>
        </w:rPr>
      </w:pPr>
    </w:p>
    <w:p w14:paraId="021AC7CD" w14:textId="586FBEAA" w:rsidR="00DE610E" w:rsidRDefault="00DE610E">
      <w:pPr>
        <w:widowControl/>
        <w:autoSpaceDE/>
        <w:autoSpaceDN/>
        <w:spacing w:after="160" w:line="259" w:lineRule="auto"/>
        <w:rPr>
          <w:b/>
          <w:bCs/>
          <w:sz w:val="28"/>
        </w:rPr>
      </w:pPr>
    </w:p>
    <w:p w14:paraId="51F26CA1" w14:textId="5C3E4A68" w:rsidR="00DE610E" w:rsidRDefault="00DE610E">
      <w:pPr>
        <w:widowControl/>
        <w:autoSpaceDE/>
        <w:autoSpaceDN/>
        <w:spacing w:after="160" w:line="259" w:lineRule="auto"/>
        <w:rPr>
          <w:b/>
          <w:bCs/>
          <w:sz w:val="28"/>
        </w:rPr>
      </w:pPr>
    </w:p>
    <w:p w14:paraId="5CB96387" w14:textId="77777777" w:rsidR="00DE610E" w:rsidRDefault="00DE610E">
      <w:pPr>
        <w:widowControl/>
        <w:autoSpaceDE/>
        <w:autoSpaceDN/>
        <w:spacing w:after="160" w:line="259" w:lineRule="auto"/>
        <w:rPr>
          <w:b/>
          <w:bCs/>
          <w:sz w:val="28"/>
        </w:rPr>
      </w:pPr>
    </w:p>
    <w:p w14:paraId="21513384" w14:textId="36D4BB6F" w:rsidR="00795552" w:rsidRDefault="00795552" w:rsidP="00795552">
      <w:pPr>
        <w:rPr>
          <w:sz w:val="10"/>
        </w:rPr>
      </w:pPr>
      <w:r w:rsidRPr="00DB6D2D">
        <w:rPr>
          <w:b/>
          <w:bCs/>
          <w:sz w:val="28"/>
        </w:rPr>
        <w:lastRenderedPageBreak/>
        <w:t>8.</w:t>
      </w:r>
      <w:r>
        <w:rPr>
          <w:b/>
          <w:bCs/>
          <w:sz w:val="28"/>
        </w:rPr>
        <w:t>7 Patient Dashboard</w:t>
      </w:r>
      <w:r>
        <w:rPr>
          <w:sz w:val="10"/>
        </w:rPr>
        <w:t xml:space="preserve"> </w:t>
      </w:r>
    </w:p>
    <w:p w14:paraId="3D953CFB" w14:textId="77777777" w:rsidR="00795552" w:rsidRDefault="00795552">
      <w:pPr>
        <w:widowControl/>
        <w:autoSpaceDE/>
        <w:autoSpaceDN/>
        <w:spacing w:after="160" w:line="259" w:lineRule="auto"/>
        <w:rPr>
          <w:sz w:val="10"/>
        </w:rPr>
      </w:pPr>
    </w:p>
    <w:p w14:paraId="7175AF97" w14:textId="5B4CCA8F" w:rsidR="00C17620" w:rsidRDefault="00C17620" w:rsidP="00C17620">
      <w:pPr>
        <w:tabs>
          <w:tab w:val="left" w:pos="1039"/>
        </w:tabs>
        <w:rPr>
          <w:b/>
          <w:bCs/>
        </w:rPr>
      </w:pPr>
      <w:r>
        <w:rPr>
          <w:b/>
          <w:bCs/>
        </w:rPr>
        <w:t>8.</w:t>
      </w:r>
      <w:r w:rsidR="00795552">
        <w:rPr>
          <w:b/>
          <w:bCs/>
        </w:rPr>
        <w:t>7</w:t>
      </w:r>
      <w:r>
        <w:rPr>
          <w:b/>
          <w:bCs/>
        </w:rPr>
        <w:t>.1 Home Page</w:t>
      </w:r>
    </w:p>
    <w:p w14:paraId="2C03B1CF" w14:textId="24C90E38" w:rsidR="00795552" w:rsidRDefault="00795552" w:rsidP="00C17620">
      <w:pPr>
        <w:tabs>
          <w:tab w:val="left" w:pos="1039"/>
        </w:tabs>
        <w:rPr>
          <w:b/>
          <w:bCs/>
        </w:rPr>
      </w:pPr>
    </w:p>
    <w:p w14:paraId="503340C7" w14:textId="40A64BF5" w:rsidR="00795552" w:rsidRDefault="00795552" w:rsidP="00C17620">
      <w:pPr>
        <w:tabs>
          <w:tab w:val="left" w:pos="1039"/>
        </w:tabs>
        <w:rPr>
          <w:b/>
          <w:bCs/>
        </w:rPr>
      </w:pPr>
      <w:r>
        <w:rPr>
          <w:noProof/>
        </w:rPr>
        <w:drawing>
          <wp:inline distT="0" distB="0" distL="0" distR="0" wp14:anchorId="420F787E" wp14:editId="3BB8EE9A">
            <wp:extent cx="6055912" cy="2044461"/>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9118" b="30840"/>
                    <a:stretch/>
                  </pic:blipFill>
                  <pic:spPr bwMode="auto">
                    <a:xfrm>
                      <a:off x="0" y="0"/>
                      <a:ext cx="6057900" cy="2045132"/>
                    </a:xfrm>
                    <a:prstGeom prst="rect">
                      <a:avLst/>
                    </a:prstGeom>
                    <a:ln>
                      <a:noFill/>
                    </a:ln>
                    <a:extLst>
                      <a:ext uri="{53640926-AAD7-44D8-BBD7-CCE9431645EC}">
                        <a14:shadowObscured xmlns:a14="http://schemas.microsoft.com/office/drawing/2010/main"/>
                      </a:ext>
                    </a:extLst>
                  </pic:spPr>
                </pic:pic>
              </a:graphicData>
            </a:graphic>
          </wp:inline>
        </w:drawing>
      </w:r>
    </w:p>
    <w:p w14:paraId="46BCD0D1" w14:textId="673A1782" w:rsidR="00795552" w:rsidRDefault="00795552" w:rsidP="00C17620">
      <w:pPr>
        <w:tabs>
          <w:tab w:val="left" w:pos="1039"/>
        </w:tabs>
        <w:rPr>
          <w:b/>
          <w:bCs/>
        </w:rPr>
      </w:pPr>
      <w:r>
        <w:rPr>
          <w:noProof/>
        </w:rPr>
        <w:drawing>
          <wp:inline distT="0" distB="0" distL="0" distR="0" wp14:anchorId="3AA4C6B2" wp14:editId="58C5C021">
            <wp:extent cx="6057900" cy="151785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8627" b="6793"/>
                    <a:stretch/>
                  </pic:blipFill>
                  <pic:spPr bwMode="auto">
                    <a:xfrm>
                      <a:off x="0" y="0"/>
                      <a:ext cx="6061734" cy="1518815"/>
                    </a:xfrm>
                    <a:prstGeom prst="rect">
                      <a:avLst/>
                    </a:prstGeom>
                    <a:ln>
                      <a:noFill/>
                    </a:ln>
                    <a:extLst>
                      <a:ext uri="{53640926-AAD7-44D8-BBD7-CCE9431645EC}">
                        <a14:shadowObscured xmlns:a14="http://schemas.microsoft.com/office/drawing/2010/main"/>
                      </a:ext>
                    </a:extLst>
                  </pic:spPr>
                </pic:pic>
              </a:graphicData>
            </a:graphic>
          </wp:inline>
        </w:drawing>
      </w:r>
    </w:p>
    <w:p w14:paraId="706872FA" w14:textId="10B100BB" w:rsidR="00963AAC" w:rsidRDefault="00963AAC" w:rsidP="00963AAC">
      <w:pPr>
        <w:tabs>
          <w:tab w:val="left" w:pos="1039"/>
        </w:tabs>
        <w:rPr>
          <w:b/>
          <w:bCs/>
          <w:sz w:val="24"/>
          <w:szCs w:val="24"/>
        </w:rPr>
      </w:pPr>
    </w:p>
    <w:p w14:paraId="720FE152" w14:textId="77777777" w:rsidR="00963AAC" w:rsidRDefault="00963AAC" w:rsidP="00963AAC">
      <w:pPr>
        <w:tabs>
          <w:tab w:val="left" w:pos="1039"/>
        </w:tabs>
        <w:rPr>
          <w:b/>
          <w:bCs/>
          <w:sz w:val="24"/>
          <w:szCs w:val="24"/>
        </w:rPr>
      </w:pPr>
    </w:p>
    <w:p w14:paraId="6643F468" w14:textId="3341582E" w:rsidR="00963AAC" w:rsidRDefault="00795552" w:rsidP="00963AAC">
      <w:pPr>
        <w:tabs>
          <w:tab w:val="left" w:pos="1039"/>
        </w:tabs>
        <w:rPr>
          <w:b/>
          <w:bCs/>
        </w:rPr>
      </w:pPr>
      <w:r>
        <w:rPr>
          <w:b/>
          <w:bCs/>
        </w:rPr>
        <w:t>8.7.2 Update Profile</w:t>
      </w:r>
    </w:p>
    <w:p w14:paraId="6CE0ACCF" w14:textId="77777777" w:rsidR="00795552" w:rsidRDefault="00795552" w:rsidP="00963AAC">
      <w:pPr>
        <w:tabs>
          <w:tab w:val="left" w:pos="1039"/>
        </w:tabs>
        <w:rPr>
          <w:b/>
          <w:bCs/>
        </w:rPr>
      </w:pPr>
    </w:p>
    <w:p w14:paraId="52F4E12E" w14:textId="38EA0AF9" w:rsidR="00795552" w:rsidRPr="00795552" w:rsidRDefault="00795552" w:rsidP="00963AAC">
      <w:pPr>
        <w:tabs>
          <w:tab w:val="left" w:pos="1039"/>
        </w:tabs>
        <w:rPr>
          <w:b/>
          <w:bCs/>
        </w:rPr>
      </w:pPr>
      <w:r>
        <w:rPr>
          <w:noProof/>
        </w:rPr>
        <w:drawing>
          <wp:inline distT="0" distB="0" distL="0" distR="0" wp14:anchorId="05B3C4BB" wp14:editId="533FD45E">
            <wp:extent cx="6057455" cy="2846717"/>
            <wp:effectExtent l="0" t="0" r="63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9371" b="7047"/>
                    <a:stretch/>
                  </pic:blipFill>
                  <pic:spPr bwMode="auto">
                    <a:xfrm>
                      <a:off x="0" y="0"/>
                      <a:ext cx="6057900" cy="2846926"/>
                    </a:xfrm>
                    <a:prstGeom prst="rect">
                      <a:avLst/>
                    </a:prstGeom>
                    <a:ln>
                      <a:noFill/>
                    </a:ln>
                    <a:extLst>
                      <a:ext uri="{53640926-AAD7-44D8-BBD7-CCE9431645EC}">
                        <a14:shadowObscured xmlns:a14="http://schemas.microsoft.com/office/drawing/2010/main"/>
                      </a:ext>
                    </a:extLst>
                  </pic:spPr>
                </pic:pic>
              </a:graphicData>
            </a:graphic>
          </wp:inline>
        </w:drawing>
      </w:r>
    </w:p>
    <w:p w14:paraId="58043018" w14:textId="77777777" w:rsidR="00963AAC" w:rsidRDefault="00963AAC">
      <w:pPr>
        <w:widowControl/>
        <w:autoSpaceDE/>
        <w:autoSpaceDN/>
        <w:spacing w:after="160" w:line="259" w:lineRule="auto"/>
        <w:rPr>
          <w:sz w:val="10"/>
        </w:rPr>
      </w:pPr>
    </w:p>
    <w:p w14:paraId="68F5E194" w14:textId="77777777" w:rsidR="00DE610E" w:rsidRDefault="00DE610E" w:rsidP="00941263">
      <w:pPr>
        <w:tabs>
          <w:tab w:val="left" w:pos="1039"/>
        </w:tabs>
        <w:rPr>
          <w:b/>
          <w:bCs/>
        </w:rPr>
      </w:pPr>
    </w:p>
    <w:p w14:paraId="7EFFFBB1" w14:textId="77777777" w:rsidR="00DE610E" w:rsidRDefault="00DE610E" w:rsidP="00941263">
      <w:pPr>
        <w:tabs>
          <w:tab w:val="left" w:pos="1039"/>
        </w:tabs>
        <w:rPr>
          <w:b/>
          <w:bCs/>
        </w:rPr>
      </w:pPr>
    </w:p>
    <w:p w14:paraId="503795C3" w14:textId="77777777" w:rsidR="00DE610E" w:rsidRDefault="00DE610E" w:rsidP="00941263">
      <w:pPr>
        <w:tabs>
          <w:tab w:val="left" w:pos="1039"/>
        </w:tabs>
        <w:rPr>
          <w:b/>
          <w:bCs/>
        </w:rPr>
      </w:pPr>
    </w:p>
    <w:p w14:paraId="69BD34FD" w14:textId="77777777" w:rsidR="00DE610E" w:rsidRDefault="00DE610E" w:rsidP="00941263">
      <w:pPr>
        <w:tabs>
          <w:tab w:val="left" w:pos="1039"/>
        </w:tabs>
        <w:rPr>
          <w:b/>
          <w:bCs/>
        </w:rPr>
      </w:pPr>
    </w:p>
    <w:p w14:paraId="0C1B81C3" w14:textId="77777777" w:rsidR="00DE610E" w:rsidRDefault="00DE610E" w:rsidP="00941263">
      <w:pPr>
        <w:tabs>
          <w:tab w:val="left" w:pos="1039"/>
        </w:tabs>
        <w:rPr>
          <w:b/>
          <w:bCs/>
        </w:rPr>
      </w:pPr>
    </w:p>
    <w:p w14:paraId="42C927BC" w14:textId="77777777" w:rsidR="00DE610E" w:rsidRDefault="00DE610E" w:rsidP="00941263">
      <w:pPr>
        <w:tabs>
          <w:tab w:val="left" w:pos="1039"/>
        </w:tabs>
        <w:rPr>
          <w:b/>
          <w:bCs/>
        </w:rPr>
      </w:pPr>
    </w:p>
    <w:p w14:paraId="7BD441EF" w14:textId="164DD3F5" w:rsidR="00941263" w:rsidRDefault="00941263" w:rsidP="00941263">
      <w:pPr>
        <w:tabs>
          <w:tab w:val="left" w:pos="1039"/>
        </w:tabs>
        <w:rPr>
          <w:b/>
          <w:bCs/>
        </w:rPr>
      </w:pPr>
      <w:r>
        <w:rPr>
          <w:b/>
          <w:bCs/>
        </w:rPr>
        <w:lastRenderedPageBreak/>
        <w:t>8.7.3 Search Doctor</w:t>
      </w:r>
    </w:p>
    <w:p w14:paraId="4BA3D1F3" w14:textId="77777777" w:rsidR="00C17620" w:rsidRDefault="00C17620">
      <w:pPr>
        <w:widowControl/>
        <w:autoSpaceDE/>
        <w:autoSpaceDN/>
        <w:spacing w:after="160" w:line="259" w:lineRule="auto"/>
        <w:rPr>
          <w:b/>
          <w:bCs/>
          <w:sz w:val="24"/>
          <w:szCs w:val="24"/>
        </w:rPr>
      </w:pPr>
    </w:p>
    <w:p w14:paraId="66BA2B32" w14:textId="4BFA70D1" w:rsidR="00C17620" w:rsidRDefault="00941263">
      <w:pPr>
        <w:widowControl/>
        <w:autoSpaceDE/>
        <w:autoSpaceDN/>
        <w:spacing w:after="160" w:line="259" w:lineRule="auto"/>
        <w:rPr>
          <w:b/>
          <w:bCs/>
          <w:sz w:val="24"/>
          <w:szCs w:val="24"/>
        </w:rPr>
      </w:pPr>
      <w:r>
        <w:rPr>
          <w:noProof/>
        </w:rPr>
        <w:drawing>
          <wp:inline distT="0" distB="0" distL="0" distR="0" wp14:anchorId="532D8227" wp14:editId="3F12B6C5">
            <wp:extent cx="6057198" cy="2863598"/>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0132" b="5787"/>
                    <a:stretch/>
                  </pic:blipFill>
                  <pic:spPr bwMode="auto">
                    <a:xfrm>
                      <a:off x="0" y="0"/>
                      <a:ext cx="6057900" cy="2863930"/>
                    </a:xfrm>
                    <a:prstGeom prst="rect">
                      <a:avLst/>
                    </a:prstGeom>
                    <a:ln>
                      <a:noFill/>
                    </a:ln>
                    <a:extLst>
                      <a:ext uri="{53640926-AAD7-44D8-BBD7-CCE9431645EC}">
                        <a14:shadowObscured xmlns:a14="http://schemas.microsoft.com/office/drawing/2010/main"/>
                      </a:ext>
                    </a:extLst>
                  </pic:spPr>
                </pic:pic>
              </a:graphicData>
            </a:graphic>
          </wp:inline>
        </w:drawing>
      </w:r>
    </w:p>
    <w:p w14:paraId="61C6E62E" w14:textId="26794DE7" w:rsidR="00941263" w:rsidRDefault="00941263">
      <w:pPr>
        <w:widowControl/>
        <w:autoSpaceDE/>
        <w:autoSpaceDN/>
        <w:spacing w:after="160" w:line="259" w:lineRule="auto"/>
        <w:rPr>
          <w:b/>
          <w:bCs/>
          <w:sz w:val="24"/>
          <w:szCs w:val="24"/>
        </w:rPr>
      </w:pPr>
    </w:p>
    <w:p w14:paraId="16AE4C92" w14:textId="045DE6E6" w:rsidR="00941263" w:rsidRDefault="00941263">
      <w:pPr>
        <w:widowControl/>
        <w:autoSpaceDE/>
        <w:autoSpaceDN/>
        <w:spacing w:after="160" w:line="259" w:lineRule="auto"/>
        <w:rPr>
          <w:b/>
          <w:bCs/>
        </w:rPr>
      </w:pPr>
      <w:r>
        <w:rPr>
          <w:b/>
          <w:bCs/>
        </w:rPr>
        <w:t>8.7.4 Book Appointment</w:t>
      </w:r>
    </w:p>
    <w:p w14:paraId="5162E8E4" w14:textId="204780BD" w:rsidR="00941263" w:rsidRDefault="00941263">
      <w:pPr>
        <w:widowControl/>
        <w:autoSpaceDE/>
        <w:autoSpaceDN/>
        <w:spacing w:after="160" w:line="259" w:lineRule="auto"/>
        <w:rPr>
          <w:b/>
          <w:bCs/>
          <w:sz w:val="24"/>
          <w:szCs w:val="24"/>
        </w:rPr>
      </w:pPr>
      <w:r>
        <w:rPr>
          <w:noProof/>
        </w:rPr>
        <w:drawing>
          <wp:inline distT="0" distB="0" distL="0" distR="0" wp14:anchorId="7222A66D" wp14:editId="0EF3204E">
            <wp:extent cx="6057453" cy="2846717"/>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27" t="10131" r="-427" b="6288"/>
                    <a:stretch/>
                  </pic:blipFill>
                  <pic:spPr bwMode="auto">
                    <a:xfrm>
                      <a:off x="0" y="0"/>
                      <a:ext cx="6057900" cy="2846927"/>
                    </a:xfrm>
                    <a:prstGeom prst="rect">
                      <a:avLst/>
                    </a:prstGeom>
                    <a:ln>
                      <a:noFill/>
                    </a:ln>
                    <a:extLst>
                      <a:ext uri="{53640926-AAD7-44D8-BBD7-CCE9431645EC}">
                        <a14:shadowObscured xmlns:a14="http://schemas.microsoft.com/office/drawing/2010/main"/>
                      </a:ext>
                    </a:extLst>
                  </pic:spPr>
                </pic:pic>
              </a:graphicData>
            </a:graphic>
          </wp:inline>
        </w:drawing>
      </w:r>
    </w:p>
    <w:p w14:paraId="1910EEFA" w14:textId="77777777" w:rsidR="00DE610E" w:rsidRDefault="00DE610E" w:rsidP="00941263">
      <w:pPr>
        <w:widowControl/>
        <w:autoSpaceDE/>
        <w:autoSpaceDN/>
        <w:spacing w:after="160" w:line="259" w:lineRule="auto"/>
        <w:rPr>
          <w:b/>
          <w:bCs/>
        </w:rPr>
      </w:pPr>
    </w:p>
    <w:p w14:paraId="31FDEDB5" w14:textId="77777777" w:rsidR="00DE610E" w:rsidRDefault="00DE610E" w:rsidP="00941263">
      <w:pPr>
        <w:widowControl/>
        <w:autoSpaceDE/>
        <w:autoSpaceDN/>
        <w:spacing w:after="160" w:line="259" w:lineRule="auto"/>
        <w:rPr>
          <w:b/>
          <w:bCs/>
        </w:rPr>
      </w:pPr>
    </w:p>
    <w:p w14:paraId="73A39B21" w14:textId="77777777" w:rsidR="00DE610E" w:rsidRDefault="00DE610E" w:rsidP="00941263">
      <w:pPr>
        <w:widowControl/>
        <w:autoSpaceDE/>
        <w:autoSpaceDN/>
        <w:spacing w:after="160" w:line="259" w:lineRule="auto"/>
        <w:rPr>
          <w:b/>
          <w:bCs/>
        </w:rPr>
      </w:pPr>
    </w:p>
    <w:p w14:paraId="51CDE48D" w14:textId="77777777" w:rsidR="00DE610E" w:rsidRDefault="00DE610E" w:rsidP="00941263">
      <w:pPr>
        <w:widowControl/>
        <w:autoSpaceDE/>
        <w:autoSpaceDN/>
        <w:spacing w:after="160" w:line="259" w:lineRule="auto"/>
        <w:rPr>
          <w:b/>
          <w:bCs/>
        </w:rPr>
      </w:pPr>
    </w:p>
    <w:p w14:paraId="5A2C8468" w14:textId="77777777" w:rsidR="00DE610E" w:rsidRDefault="00DE610E" w:rsidP="00941263">
      <w:pPr>
        <w:widowControl/>
        <w:autoSpaceDE/>
        <w:autoSpaceDN/>
        <w:spacing w:after="160" w:line="259" w:lineRule="auto"/>
        <w:rPr>
          <w:b/>
          <w:bCs/>
        </w:rPr>
      </w:pPr>
    </w:p>
    <w:p w14:paraId="53018071" w14:textId="77777777" w:rsidR="00DE610E" w:rsidRDefault="00DE610E" w:rsidP="00941263">
      <w:pPr>
        <w:widowControl/>
        <w:autoSpaceDE/>
        <w:autoSpaceDN/>
        <w:spacing w:after="160" w:line="259" w:lineRule="auto"/>
        <w:rPr>
          <w:b/>
          <w:bCs/>
        </w:rPr>
      </w:pPr>
    </w:p>
    <w:p w14:paraId="2A358F4B" w14:textId="77777777" w:rsidR="00DE610E" w:rsidRDefault="00DE610E" w:rsidP="00941263">
      <w:pPr>
        <w:widowControl/>
        <w:autoSpaceDE/>
        <w:autoSpaceDN/>
        <w:spacing w:after="160" w:line="259" w:lineRule="auto"/>
        <w:rPr>
          <w:b/>
          <w:bCs/>
        </w:rPr>
      </w:pPr>
    </w:p>
    <w:p w14:paraId="6242E90C" w14:textId="77777777" w:rsidR="00DE610E" w:rsidRDefault="00DE610E" w:rsidP="00941263">
      <w:pPr>
        <w:widowControl/>
        <w:autoSpaceDE/>
        <w:autoSpaceDN/>
        <w:spacing w:after="160" w:line="259" w:lineRule="auto"/>
        <w:rPr>
          <w:b/>
          <w:bCs/>
        </w:rPr>
      </w:pPr>
    </w:p>
    <w:p w14:paraId="216FB73C" w14:textId="63C6F21B" w:rsidR="00941263" w:rsidRDefault="00941263" w:rsidP="00941263">
      <w:pPr>
        <w:widowControl/>
        <w:autoSpaceDE/>
        <w:autoSpaceDN/>
        <w:spacing w:after="160" w:line="259" w:lineRule="auto"/>
        <w:rPr>
          <w:b/>
          <w:bCs/>
        </w:rPr>
      </w:pPr>
      <w:r>
        <w:rPr>
          <w:b/>
          <w:bCs/>
        </w:rPr>
        <w:lastRenderedPageBreak/>
        <w:t>8.7.5 View/Cancel Appointment</w:t>
      </w:r>
    </w:p>
    <w:p w14:paraId="2D271545" w14:textId="4F67CC0F" w:rsidR="00941263" w:rsidRDefault="00941263">
      <w:pPr>
        <w:widowControl/>
        <w:autoSpaceDE/>
        <w:autoSpaceDN/>
        <w:spacing w:after="160" w:line="259" w:lineRule="auto"/>
        <w:rPr>
          <w:b/>
          <w:bCs/>
        </w:rPr>
      </w:pPr>
    </w:p>
    <w:p w14:paraId="5C0C4D0A" w14:textId="62FDEA6F" w:rsidR="00941263" w:rsidRDefault="00941263">
      <w:pPr>
        <w:widowControl/>
        <w:autoSpaceDE/>
        <w:autoSpaceDN/>
        <w:spacing w:after="160" w:line="259" w:lineRule="auto"/>
        <w:rPr>
          <w:b/>
          <w:bCs/>
        </w:rPr>
      </w:pPr>
      <w:r>
        <w:rPr>
          <w:noProof/>
        </w:rPr>
        <w:drawing>
          <wp:inline distT="0" distB="0" distL="0" distR="0" wp14:anchorId="48BF9B23" wp14:editId="66657E99">
            <wp:extent cx="6057399" cy="2872332"/>
            <wp:effectExtent l="0" t="0" r="635"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9371" b="6293"/>
                    <a:stretch/>
                  </pic:blipFill>
                  <pic:spPr bwMode="auto">
                    <a:xfrm>
                      <a:off x="0" y="0"/>
                      <a:ext cx="6057900" cy="2872570"/>
                    </a:xfrm>
                    <a:prstGeom prst="rect">
                      <a:avLst/>
                    </a:prstGeom>
                    <a:ln>
                      <a:noFill/>
                    </a:ln>
                    <a:extLst>
                      <a:ext uri="{53640926-AAD7-44D8-BBD7-CCE9431645EC}">
                        <a14:shadowObscured xmlns:a14="http://schemas.microsoft.com/office/drawing/2010/main"/>
                      </a:ext>
                    </a:extLst>
                  </pic:spPr>
                </pic:pic>
              </a:graphicData>
            </a:graphic>
          </wp:inline>
        </w:drawing>
      </w:r>
    </w:p>
    <w:p w14:paraId="42177EFD" w14:textId="1BF219BB" w:rsidR="00941263" w:rsidRDefault="00941263">
      <w:pPr>
        <w:widowControl/>
        <w:autoSpaceDE/>
        <w:autoSpaceDN/>
        <w:spacing w:after="160" w:line="259" w:lineRule="auto"/>
        <w:rPr>
          <w:b/>
          <w:bCs/>
        </w:rPr>
      </w:pPr>
    </w:p>
    <w:p w14:paraId="31D1E8EF" w14:textId="651E5ACD" w:rsidR="00941263" w:rsidRDefault="00941263">
      <w:pPr>
        <w:widowControl/>
        <w:autoSpaceDE/>
        <w:autoSpaceDN/>
        <w:spacing w:after="160" w:line="259" w:lineRule="auto"/>
        <w:rPr>
          <w:b/>
          <w:bCs/>
        </w:rPr>
      </w:pPr>
      <w:r>
        <w:rPr>
          <w:b/>
          <w:bCs/>
        </w:rPr>
        <w:t>8.7.6 Appointment History</w:t>
      </w:r>
    </w:p>
    <w:p w14:paraId="42C82AA6" w14:textId="31286905" w:rsidR="00941263" w:rsidRDefault="00941263">
      <w:pPr>
        <w:widowControl/>
        <w:autoSpaceDE/>
        <w:autoSpaceDN/>
        <w:spacing w:after="160" w:line="259" w:lineRule="auto"/>
        <w:rPr>
          <w:b/>
          <w:bCs/>
        </w:rPr>
      </w:pPr>
      <w:r>
        <w:rPr>
          <w:noProof/>
        </w:rPr>
        <w:drawing>
          <wp:inline distT="0" distB="0" distL="0" distR="0" wp14:anchorId="4613CBE9" wp14:editId="55DFFAAB">
            <wp:extent cx="6056897" cy="2863443"/>
            <wp:effectExtent l="0" t="0" r="127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372" b="6547"/>
                    <a:stretch/>
                  </pic:blipFill>
                  <pic:spPr bwMode="auto">
                    <a:xfrm>
                      <a:off x="0" y="0"/>
                      <a:ext cx="6057900" cy="2863917"/>
                    </a:xfrm>
                    <a:prstGeom prst="rect">
                      <a:avLst/>
                    </a:prstGeom>
                    <a:ln>
                      <a:noFill/>
                    </a:ln>
                    <a:extLst>
                      <a:ext uri="{53640926-AAD7-44D8-BBD7-CCE9431645EC}">
                        <a14:shadowObscured xmlns:a14="http://schemas.microsoft.com/office/drawing/2010/main"/>
                      </a:ext>
                    </a:extLst>
                  </pic:spPr>
                </pic:pic>
              </a:graphicData>
            </a:graphic>
          </wp:inline>
        </w:drawing>
      </w:r>
    </w:p>
    <w:p w14:paraId="7651A9BF" w14:textId="51AF100F" w:rsidR="00941263" w:rsidRDefault="00941263">
      <w:pPr>
        <w:widowControl/>
        <w:autoSpaceDE/>
        <w:autoSpaceDN/>
        <w:spacing w:after="160" w:line="259" w:lineRule="auto"/>
        <w:rPr>
          <w:b/>
          <w:bCs/>
        </w:rPr>
      </w:pPr>
    </w:p>
    <w:p w14:paraId="4407FFC4" w14:textId="3BF35923" w:rsidR="00941263" w:rsidRDefault="00941263">
      <w:pPr>
        <w:widowControl/>
        <w:autoSpaceDE/>
        <w:autoSpaceDN/>
        <w:spacing w:after="160" w:line="259" w:lineRule="auto"/>
        <w:rPr>
          <w:b/>
          <w:bCs/>
        </w:rPr>
      </w:pPr>
    </w:p>
    <w:p w14:paraId="01AF5D26" w14:textId="3F952E95" w:rsidR="00DE610E" w:rsidRDefault="00DE610E">
      <w:pPr>
        <w:widowControl/>
        <w:autoSpaceDE/>
        <w:autoSpaceDN/>
        <w:spacing w:after="160" w:line="259" w:lineRule="auto"/>
        <w:rPr>
          <w:b/>
          <w:bCs/>
        </w:rPr>
      </w:pPr>
    </w:p>
    <w:p w14:paraId="5928D150" w14:textId="0DF2C9F9" w:rsidR="00DE610E" w:rsidRDefault="00DE610E">
      <w:pPr>
        <w:widowControl/>
        <w:autoSpaceDE/>
        <w:autoSpaceDN/>
        <w:spacing w:after="160" w:line="259" w:lineRule="auto"/>
        <w:rPr>
          <w:b/>
          <w:bCs/>
        </w:rPr>
      </w:pPr>
    </w:p>
    <w:p w14:paraId="363B1C1E" w14:textId="14B26964" w:rsidR="00DE610E" w:rsidRDefault="00DE610E">
      <w:pPr>
        <w:widowControl/>
        <w:autoSpaceDE/>
        <w:autoSpaceDN/>
        <w:spacing w:after="160" w:line="259" w:lineRule="auto"/>
        <w:rPr>
          <w:b/>
          <w:bCs/>
        </w:rPr>
      </w:pPr>
    </w:p>
    <w:p w14:paraId="1B81E78A" w14:textId="619C542D" w:rsidR="00DE610E" w:rsidRDefault="00DE610E">
      <w:pPr>
        <w:widowControl/>
        <w:autoSpaceDE/>
        <w:autoSpaceDN/>
        <w:spacing w:after="160" w:line="259" w:lineRule="auto"/>
        <w:rPr>
          <w:b/>
          <w:bCs/>
        </w:rPr>
      </w:pPr>
    </w:p>
    <w:p w14:paraId="45562148" w14:textId="77777777" w:rsidR="00DE610E" w:rsidRDefault="00DE610E">
      <w:pPr>
        <w:widowControl/>
        <w:autoSpaceDE/>
        <w:autoSpaceDN/>
        <w:spacing w:after="160" w:line="259" w:lineRule="auto"/>
        <w:rPr>
          <w:b/>
          <w:bCs/>
        </w:rPr>
      </w:pPr>
    </w:p>
    <w:p w14:paraId="5200712C" w14:textId="671B88FF" w:rsidR="00941263" w:rsidRDefault="00941263">
      <w:pPr>
        <w:widowControl/>
        <w:autoSpaceDE/>
        <w:autoSpaceDN/>
        <w:spacing w:after="160" w:line="259" w:lineRule="auto"/>
        <w:rPr>
          <w:b/>
          <w:bCs/>
        </w:rPr>
      </w:pPr>
      <w:r>
        <w:rPr>
          <w:b/>
          <w:bCs/>
        </w:rPr>
        <w:lastRenderedPageBreak/>
        <w:t xml:space="preserve">8.7.7 Change Password </w:t>
      </w:r>
    </w:p>
    <w:p w14:paraId="2E9CEA90" w14:textId="653D1173" w:rsidR="00126F98" w:rsidRDefault="00941263" w:rsidP="00126F98">
      <w:pPr>
        <w:widowControl/>
        <w:autoSpaceDE/>
        <w:autoSpaceDN/>
        <w:spacing w:after="160" w:line="259" w:lineRule="auto"/>
        <w:rPr>
          <w:b/>
          <w:bCs/>
        </w:rPr>
      </w:pPr>
      <w:r>
        <w:rPr>
          <w:noProof/>
        </w:rPr>
        <w:drawing>
          <wp:inline distT="0" distB="0" distL="0" distR="0" wp14:anchorId="4514475C" wp14:editId="2A2830C0">
            <wp:extent cx="6056728" cy="2863970"/>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9117" b="6784"/>
                    <a:stretch/>
                  </pic:blipFill>
                  <pic:spPr bwMode="auto">
                    <a:xfrm>
                      <a:off x="0" y="0"/>
                      <a:ext cx="6057900" cy="2864524"/>
                    </a:xfrm>
                    <a:prstGeom prst="rect">
                      <a:avLst/>
                    </a:prstGeom>
                    <a:ln>
                      <a:noFill/>
                    </a:ln>
                    <a:extLst>
                      <a:ext uri="{53640926-AAD7-44D8-BBD7-CCE9431645EC}">
                        <a14:shadowObscured xmlns:a14="http://schemas.microsoft.com/office/drawing/2010/main"/>
                      </a:ext>
                    </a:extLst>
                  </pic:spPr>
                </pic:pic>
              </a:graphicData>
            </a:graphic>
          </wp:inline>
        </w:drawing>
      </w:r>
    </w:p>
    <w:p w14:paraId="405E5D9F" w14:textId="77777777" w:rsidR="00644762" w:rsidRDefault="00644762">
      <w:pPr>
        <w:widowControl/>
        <w:autoSpaceDE/>
        <w:autoSpaceDN/>
        <w:spacing w:after="160" w:line="259" w:lineRule="auto"/>
        <w:rPr>
          <w:sz w:val="10"/>
        </w:rPr>
      </w:pPr>
    </w:p>
    <w:p w14:paraId="7F3A648A" w14:textId="77777777" w:rsidR="00AB71DC" w:rsidRDefault="00AB71DC">
      <w:pPr>
        <w:widowControl/>
        <w:autoSpaceDE/>
        <w:autoSpaceDN/>
        <w:spacing w:after="160" w:line="259" w:lineRule="auto"/>
        <w:rPr>
          <w:sz w:val="10"/>
        </w:rPr>
      </w:pPr>
      <w:r>
        <w:rPr>
          <w:sz w:val="10"/>
        </w:rPr>
        <w:br w:type="page"/>
      </w:r>
    </w:p>
    <w:p w14:paraId="7E3002C8" w14:textId="77777777" w:rsidR="00AB71DC" w:rsidRDefault="00AB71DC" w:rsidP="00DB6D2D">
      <w:pPr>
        <w:rPr>
          <w:sz w:val="10"/>
        </w:rPr>
        <w:sectPr w:rsidR="00AB71DC">
          <w:footerReference w:type="default" r:id="rId52"/>
          <w:pgSz w:w="11900" w:h="16840"/>
          <w:pgMar w:top="1320" w:right="1020" w:bottom="1220" w:left="1340" w:header="720" w:footer="1034" w:gutter="0"/>
          <w:cols w:space="720"/>
        </w:sectPr>
      </w:pPr>
    </w:p>
    <w:p w14:paraId="12E7AE37" w14:textId="1BC43F21" w:rsidR="00DB6D2D" w:rsidRDefault="00BF1BD4" w:rsidP="00BF1BD4">
      <w:pPr>
        <w:tabs>
          <w:tab w:val="left" w:pos="400"/>
        </w:tabs>
        <w:spacing w:before="86"/>
        <w:rPr>
          <w:b/>
        </w:rPr>
      </w:pPr>
      <w:r w:rsidRPr="00BF1BD4">
        <w:rPr>
          <w:b/>
          <w:sz w:val="24"/>
          <w:szCs w:val="24"/>
        </w:rPr>
        <w:lastRenderedPageBreak/>
        <w:t>9.</w:t>
      </w:r>
      <w:r>
        <w:rPr>
          <w:b/>
          <w:sz w:val="24"/>
          <w:szCs w:val="24"/>
        </w:rPr>
        <w:t xml:space="preserve"> </w:t>
      </w:r>
      <w:r w:rsidR="00DB6D2D" w:rsidRPr="00BF1BD4">
        <w:rPr>
          <w:b/>
        </w:rPr>
        <w:t>CONCLUSION AND FUTURE</w:t>
      </w:r>
      <w:r w:rsidR="00B27DB5" w:rsidRPr="00BF1BD4">
        <w:rPr>
          <w:b/>
        </w:rPr>
        <w:t xml:space="preserve"> </w:t>
      </w:r>
      <w:r w:rsidR="00DB6D2D" w:rsidRPr="00BF1BD4">
        <w:rPr>
          <w:b/>
        </w:rPr>
        <w:t>SCOPE</w:t>
      </w:r>
    </w:p>
    <w:p w14:paraId="27D7FF41" w14:textId="3E7495BA" w:rsidR="00FE3D0F" w:rsidRDefault="00FE3D0F" w:rsidP="00BF1BD4">
      <w:pPr>
        <w:tabs>
          <w:tab w:val="left" w:pos="400"/>
        </w:tabs>
        <w:spacing w:before="86"/>
        <w:rPr>
          <w:b/>
        </w:rPr>
      </w:pPr>
    </w:p>
    <w:p w14:paraId="19A0E5BA" w14:textId="2951B3E8" w:rsidR="00FE3D0F" w:rsidRDefault="00FE3D0F" w:rsidP="00BF1BD4">
      <w:pPr>
        <w:tabs>
          <w:tab w:val="left" w:pos="400"/>
        </w:tabs>
        <w:spacing w:before="86"/>
        <w:rPr>
          <w:b/>
        </w:rPr>
      </w:pPr>
      <w:r>
        <w:rPr>
          <w:b/>
        </w:rPr>
        <w:t xml:space="preserve">9.1 Future Scope </w:t>
      </w:r>
    </w:p>
    <w:p w14:paraId="684C4BD1" w14:textId="619579F5" w:rsidR="00FE3D0F" w:rsidRDefault="00FE3D0F" w:rsidP="00BF1BD4">
      <w:pPr>
        <w:tabs>
          <w:tab w:val="left" w:pos="400"/>
        </w:tabs>
        <w:spacing w:before="86"/>
      </w:pPr>
      <w:r>
        <w:t>• We can add Online Consultation and online fee payment</w:t>
      </w:r>
    </w:p>
    <w:p w14:paraId="12AAE761" w14:textId="77777777" w:rsidR="00FE3D0F" w:rsidRDefault="00FE3D0F" w:rsidP="00BF1BD4">
      <w:pPr>
        <w:tabs>
          <w:tab w:val="left" w:pos="400"/>
        </w:tabs>
        <w:spacing w:before="86"/>
      </w:pPr>
      <w:r>
        <w:t>• Home visit of doctor</w:t>
      </w:r>
    </w:p>
    <w:p w14:paraId="6061D68E" w14:textId="77777777" w:rsidR="00FE3D0F" w:rsidRDefault="00FE3D0F" w:rsidP="00BF1BD4">
      <w:pPr>
        <w:tabs>
          <w:tab w:val="left" w:pos="400"/>
        </w:tabs>
        <w:spacing w:before="86"/>
      </w:pPr>
      <w:r>
        <w:t>• Blood Bank</w:t>
      </w:r>
    </w:p>
    <w:p w14:paraId="07B7E652" w14:textId="3E6F9862" w:rsidR="001F55F9" w:rsidRDefault="00FE3D0F" w:rsidP="00FE3D0F">
      <w:pPr>
        <w:tabs>
          <w:tab w:val="left" w:pos="400"/>
        </w:tabs>
        <w:spacing w:before="86"/>
      </w:pPr>
      <w:r>
        <w:t>• Pathology (Home Service)</w:t>
      </w:r>
    </w:p>
    <w:p w14:paraId="5A35BDEB" w14:textId="5AC3C3CD" w:rsidR="00FE3D0F" w:rsidRDefault="00FE3D0F" w:rsidP="00FE3D0F">
      <w:pPr>
        <w:tabs>
          <w:tab w:val="left" w:pos="400"/>
        </w:tabs>
        <w:spacing w:before="86"/>
      </w:pPr>
    </w:p>
    <w:p w14:paraId="52F88DF8" w14:textId="164212EE" w:rsidR="00FE3D0F" w:rsidRDefault="00FE3D0F" w:rsidP="00FE3D0F">
      <w:pPr>
        <w:tabs>
          <w:tab w:val="left" w:pos="400"/>
        </w:tabs>
        <w:spacing w:before="86"/>
        <w:rPr>
          <w:b/>
        </w:rPr>
      </w:pPr>
      <w:r>
        <w:rPr>
          <w:b/>
        </w:rPr>
        <w:t>9.1 Conclusion</w:t>
      </w:r>
    </w:p>
    <w:p w14:paraId="7FDCE4F0" w14:textId="7C5426CB" w:rsidR="00FE3D0F" w:rsidRPr="00FE3D0F" w:rsidRDefault="00FE3D0F" w:rsidP="007D6745">
      <w:pPr>
        <w:tabs>
          <w:tab w:val="left" w:pos="400"/>
        </w:tabs>
        <w:spacing w:before="86" w:line="360" w:lineRule="auto"/>
        <w:jc w:val="both"/>
        <w:rPr>
          <w:bCs/>
        </w:rPr>
      </w:pPr>
      <w:r w:rsidRPr="00FE3D0F">
        <w:rPr>
          <w:bCs/>
        </w:rPr>
        <w:t>Internet is changing the world. Though it is not possible to entirely switch the healthcare</w:t>
      </w:r>
      <w:r>
        <w:rPr>
          <w:bCs/>
        </w:rPr>
        <w:t xml:space="preserve"> </w:t>
      </w:r>
      <w:r w:rsidRPr="00FE3D0F">
        <w:rPr>
          <w:bCs/>
        </w:rPr>
        <w:t>sector to online mode. But definitely it can help in bridging the gap between Patient and</w:t>
      </w:r>
      <w:r>
        <w:rPr>
          <w:bCs/>
        </w:rPr>
        <w:t xml:space="preserve"> </w:t>
      </w:r>
      <w:r w:rsidRPr="00FE3D0F">
        <w:rPr>
          <w:bCs/>
        </w:rPr>
        <w:t>Doctor. Our project</w:t>
      </w:r>
      <w:r>
        <w:rPr>
          <w:bCs/>
        </w:rPr>
        <w:t xml:space="preserve"> </w:t>
      </w:r>
      <w:r w:rsidRPr="00FE3D0F">
        <w:rPr>
          <w:bCs/>
        </w:rPr>
        <w:t>Connect</w:t>
      </w:r>
      <w:r w:rsidR="007D6745">
        <w:rPr>
          <w:bCs/>
        </w:rPr>
        <w:t xml:space="preserve"> </w:t>
      </w:r>
      <w:proofErr w:type="gramStart"/>
      <w:r w:rsidR="004900CE">
        <w:rPr>
          <w:bCs/>
        </w:rPr>
        <w:t>To</w:t>
      </w:r>
      <w:proofErr w:type="gramEnd"/>
      <w:r w:rsidR="007D6745">
        <w:rPr>
          <w:bCs/>
        </w:rPr>
        <w:t xml:space="preserve"> </w:t>
      </w:r>
      <w:r w:rsidRPr="00FE3D0F">
        <w:rPr>
          <w:bCs/>
        </w:rPr>
        <w:t>Your</w:t>
      </w:r>
      <w:r w:rsidR="007D6745">
        <w:rPr>
          <w:bCs/>
        </w:rPr>
        <w:t xml:space="preserve"> </w:t>
      </w:r>
      <w:r w:rsidRPr="00FE3D0F">
        <w:rPr>
          <w:bCs/>
        </w:rPr>
        <w:t>Doctor serves the purpose of bridging the gap. It</w:t>
      </w:r>
      <w:r>
        <w:rPr>
          <w:bCs/>
        </w:rPr>
        <w:t xml:space="preserve"> </w:t>
      </w:r>
      <w:r w:rsidRPr="00FE3D0F">
        <w:rPr>
          <w:bCs/>
        </w:rPr>
        <w:t>makes easy for the patient to search for the</w:t>
      </w:r>
      <w:r>
        <w:rPr>
          <w:bCs/>
        </w:rPr>
        <w:t xml:space="preserve"> </w:t>
      </w:r>
      <w:r w:rsidRPr="00FE3D0F">
        <w:rPr>
          <w:bCs/>
        </w:rPr>
        <w:t>doctor in his/her locality or in any other</w:t>
      </w:r>
      <w:r>
        <w:rPr>
          <w:bCs/>
        </w:rPr>
        <w:t xml:space="preserve"> </w:t>
      </w:r>
      <w:r w:rsidRPr="00FE3D0F">
        <w:rPr>
          <w:bCs/>
        </w:rPr>
        <w:t>locality. Addition to this patient can also search for the doctor based</w:t>
      </w:r>
      <w:r>
        <w:rPr>
          <w:bCs/>
        </w:rPr>
        <w:t xml:space="preserve"> </w:t>
      </w:r>
      <w:r w:rsidRPr="00FE3D0F">
        <w:rPr>
          <w:bCs/>
        </w:rPr>
        <w:t>on the doctor’s</w:t>
      </w:r>
      <w:r>
        <w:rPr>
          <w:bCs/>
        </w:rPr>
        <w:t xml:space="preserve"> </w:t>
      </w:r>
      <w:r w:rsidRPr="00FE3D0F">
        <w:rPr>
          <w:bCs/>
        </w:rPr>
        <w:t>specialty</w:t>
      </w:r>
      <w:r>
        <w:rPr>
          <w:bCs/>
        </w:rPr>
        <w:t>.</w:t>
      </w:r>
    </w:p>
    <w:p w14:paraId="233B6ABD" w14:textId="1D795682" w:rsidR="00FE3D0F" w:rsidRPr="00FE3D0F" w:rsidRDefault="00FE3D0F" w:rsidP="00FE3D0F">
      <w:pPr>
        <w:tabs>
          <w:tab w:val="left" w:pos="400"/>
        </w:tabs>
        <w:spacing w:before="86"/>
        <w:rPr>
          <w:b/>
        </w:rPr>
      </w:pPr>
    </w:p>
    <w:sectPr w:rsidR="00FE3D0F" w:rsidRPr="00FE3D0F" w:rsidSect="00EB5121">
      <w:footerReference w:type="default" r:id="rId53"/>
      <w:pgSz w:w="11900" w:h="16840"/>
      <w:pgMar w:top="1320" w:right="1020" w:bottom="1220" w:left="1340" w:header="72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C7BA6" w14:textId="77777777" w:rsidR="0060081E" w:rsidRDefault="0060081E">
      <w:r>
        <w:separator/>
      </w:r>
    </w:p>
  </w:endnote>
  <w:endnote w:type="continuationSeparator" w:id="0">
    <w:p w14:paraId="0A79A02D" w14:textId="77777777" w:rsidR="0060081E" w:rsidRDefault="006008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default"/>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skerville Old Face">
    <w:panose1 w:val="02020602080505020303"/>
    <w:charset w:val="00"/>
    <w:family w:val="roman"/>
    <w:pitch w:val="variable"/>
    <w:sig w:usb0="00000003" w:usb1="00000000" w:usb2="00000000" w:usb3="00000000" w:csb0="00000001" w:csb1="00000000"/>
  </w:font>
  <w:font w:name="DejaVu Sans">
    <w:altName w:val="Sylfaen"/>
    <w:charset w:val="00"/>
    <w:family w:val="swiss"/>
    <w:pitch w:val="default"/>
    <w:sig w:usb0="E7002EFF" w:usb1="D200FDFF" w:usb2="0A246029" w:usb3="00000000" w:csb0="600001FF" w:csb1="DFFF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A345" w14:textId="308572FB"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08160" behindDoc="1" locked="0" layoutInCell="1" allowOverlap="1" wp14:anchorId="489C59E7" wp14:editId="2DFBD0C9">
              <wp:simplePos x="0" y="0"/>
              <wp:positionH relativeFrom="page">
                <wp:posOffset>925830</wp:posOffset>
              </wp:positionH>
              <wp:positionV relativeFrom="page">
                <wp:posOffset>9909175</wp:posOffset>
              </wp:positionV>
              <wp:extent cx="5909310" cy="10160"/>
              <wp:effectExtent l="0" t="0" r="34290" b="8890"/>
              <wp:wrapNone/>
              <wp:docPr id="7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75" name="Line 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76" name="Line 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6891455" id="Group 6" o:spid="_x0000_s1026" style="position:absolute;margin-left:72.9pt;margin-top:780.25pt;width:465.3pt;height:.8pt;z-index:-25400832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">
              <v:line id="Line 7"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dQ4cMAAADbAAAADwAAAGRycy9kb3ducmV2LnhtbESPT2sCMRTE74LfITyhN81aq5btZkUq&#10;hd6sf6DXx+a5uzR5WZK4rt/eFAo9DjPzG6bYDNaInnxoHSuYzzIQxJXTLdcKzqeP6SuIEJE1Gsek&#10;4E4BNuV4VGCu3Y0P1B9jLRKEQ44Kmhi7XMpQNWQxzFxHnLyL8xZjkr6W2uMtwa2Rz1m2khZbTgsN&#10;dvTeUPVzvFoFO7PcH17kIvsib2h3qWS/+t4r9TQZtm8gIg3xP/zX/tQK1kv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nUOHDAAAA2wAAAA8AAAAAAAAAAAAA&#10;AAAAoQIAAGRycy9kb3ducmV2LnhtbFBLBQYAAAAABAAEAPkAAACRAwAAAAA=&#10;" strokecolor="#000009" strokeweight=".8pt"/>
              <v:line id="Line 8"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XOlsMAAADbAAAADwAAAGRycy9kb3ducmV2LnhtbESPQWvCQBSE7wX/w/IEb3WjtmlJsxFR&#10;hN6sttDrI/tMgrtvw+4a47/vFgo9DjPzDVOuR2vEQD50jhUs5hkI4trpjhsFX5/7x1cQISJrNI5J&#10;wZ0CrKvJQ4mFdjc+0nCKjUgQDgUqaGPsCylD3ZLFMHc9cfLOzluMSfpGao+3BLdGLrMslxY7Tgst&#10;9rRtqb6crlbBzjwfjk9ylX2QN7Q713LIvw9Kzabj5g1EpDH+h//a71rBSw6/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1zpbDAAAA2wAAAA8AAAAAAAAAAAAA&#10;AAAAoQIAAGRycy9kb3ducmV2LnhtbFBLBQYAAAAABAAEAPkAAACRAwAAAAA=&#10;" strokecolor="#000009" strokeweight=".8pt"/>
              <w10:wrap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3933B" w14:textId="011C47E9"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09184" behindDoc="1" locked="0" layoutInCell="1" allowOverlap="1" wp14:anchorId="3131D42D" wp14:editId="7F8A8BA5">
              <wp:simplePos x="0" y="0"/>
              <wp:positionH relativeFrom="page">
                <wp:posOffset>925830</wp:posOffset>
              </wp:positionH>
              <wp:positionV relativeFrom="page">
                <wp:posOffset>9909175</wp:posOffset>
              </wp:positionV>
              <wp:extent cx="5909310" cy="10160"/>
              <wp:effectExtent l="0" t="0" r="34290" b="8890"/>
              <wp:wrapNone/>
              <wp:docPr id="7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72" name="Line 10"/>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73" name="Line 11"/>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27E8E2B" id="Group 9" o:spid="_x0000_s1026" style="position:absolute;margin-left:72.9pt;margin-top:780.25pt;width:465.3pt;height:.8pt;z-index:-25400729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">
              <v:line id="Line 10"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7IlcIAAADbAAAADwAAAGRycy9kb3ducmV2LnhtbESPQWsCMRSE70L/Q3iF3jRbW62sRilK&#10;wZuuFrw+Ns/dxeRlSeK6/femIHgcZuYbZrHqrREd+dA4VvA+ykAQl043XCn4Pf4MZyBCRNZoHJOC&#10;PwqwWr4MFphrd+OCukOsRIJwyFFBHWObSxnKmiyGkWuJk3d23mJM0ldSe7wluDVynGVTabHhtFBj&#10;S+uaysvhahVszGRXfMqPbE/e0OZcym562in19tp/z0FE6uMz/GhvtYKvMfx/ST9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k7IlcIAAADbAAAADwAAAAAAAAAAAAAA&#10;AAChAgAAZHJzL2Rvd25yZXYueG1sUEsFBgAAAAAEAAQA+QAAAJADAAAAAA==&#10;" strokecolor="#000009" strokeweight=".8pt"/>
              <v:line id="Line 11"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JtDsMAAADbAAAADwAAAGRycy9kb3ducmV2LnhtbESPT2sCMRTE7wW/Q3iCt5q1Wi3bzYpU&#10;hN6sf6DXx+a5uzR5WZK4rt++EQo9DjPzG6ZYD9aInnxoHSuYTTMQxJXTLdcKzqfd8xuIEJE1Gsek&#10;4E4B1uXoqcBcuxsfqD/GWiQIhxwVNDF2uZShashimLqOOHkX5y3GJH0ttcdbglsjX7JsKS22nBYa&#10;7OijoerneLUKtuZ1f1jIefZF3tD2Usl++b1XajIeNu8gIg3xP/zX/tQKVnN4fEk/QJ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CbQ7DAAAA2wAAAA8AAAAAAAAAAAAA&#10;AAAAoQIAAGRycy9kb3ducmV2LnhtbFBLBQYAAAAABAAEAPkAAACRAwAAAAA=&#10;" strokecolor="#000009" strokeweight=".8pt"/>
              <w10:wrap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CACDE" w14:textId="74450716"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51337728" behindDoc="1" locked="0" layoutInCell="1" allowOverlap="1" wp14:anchorId="5FA59358" wp14:editId="5C0CDB47">
              <wp:simplePos x="0" y="0"/>
              <wp:positionH relativeFrom="page">
                <wp:posOffset>925830</wp:posOffset>
              </wp:positionH>
              <wp:positionV relativeFrom="page">
                <wp:posOffset>9909175</wp:posOffset>
              </wp:positionV>
              <wp:extent cx="5909310" cy="10160"/>
              <wp:effectExtent l="0" t="0" r="34290" b="8890"/>
              <wp:wrapNone/>
              <wp:docPr id="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09310" cy="10160"/>
                        <a:chOff x="1458" y="15606"/>
                        <a:chExt cx="9306" cy="16"/>
                      </a:xfrm>
                    </wpg:grpSpPr>
                    <wps:wsp>
                      <wps:cNvPr id="69" name="Lines 13"/>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s:wsp>
                      <wps:cNvPr id="70" name="Lines 14"/>
                      <wps:cNvCnPr/>
                      <wps:spPr>
                        <a:xfrm>
                          <a:off x="1458" y="15614"/>
                          <a:ext cx="9306" cy="0"/>
                        </a:xfrm>
                        <a:prstGeom prst="line">
                          <a:avLst/>
                        </a:prstGeom>
                        <a:ln w="10160" cap="flat" cmpd="sng">
                          <a:solidFill>
                            <a:srgbClr val="000009"/>
                          </a:solidFill>
                          <a:prstDash val="solid"/>
                          <a:headEnd type="none" w="med" len="med"/>
                          <a:tailEnd type="none" w="med" len="med"/>
                        </a:ln>
                      </wps:spPr>
                      <wps:bodyPr/>
                    </wps:wsp>
                  </wpg:wgp>
                </a:graphicData>
              </a:graphic>
              <wp14:sizeRelH relativeFrom="page">
                <wp14:pctWidth>0</wp14:pctWidth>
              </wp14:sizeRelH>
              <wp14:sizeRelV relativeFrom="page">
                <wp14:pctHeight>0</wp14:pctHeight>
              </wp14:sizeRelV>
            </wp:anchor>
          </w:drawing>
        </mc:Choice>
        <mc:Fallback>
          <w:pict>
            <v:group w14:anchorId="52BF8772" id="Group 12" o:spid="_x0000_s1026" style="position:absolute;margin-left:72.9pt;margin-top:780.25pt;width:465.3pt;height:.8pt;z-index:-25197875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">
              <v:line id="Lines 13"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PMOcMAAADbAAAADwAAAGRycy9kb3ducmV2LnhtbESPQWvCQBSE7wX/w/IEb3WjtqFNsxFR&#10;hN6sttDrI/tMgrtvw+4a47/vFgo9DjPzDVOuR2vEQD50jhUs5hkI4trpjhsFX5/7xxcQISJrNI5J&#10;wZ0CrKvJQ4mFdjc+0nCKjUgQDgUqaGPsCylD3ZLFMHc9cfLOzluMSfpGao+3BLdGLrMslxY7Tgst&#10;9rRtqb6crlbBzjwfjk9ylX2QN7Q713LIvw9Kzabj5g1EpDH+h//a71pB/gq/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zzDnDAAAA2wAAAA8AAAAAAAAAAAAA&#10;AAAAoQIAAGRycy9kb3ducmV2LnhtbFBLBQYAAAAABAAEAPkAAACRAwAAAAA=&#10;" strokecolor="#000009" strokeweight=".8pt"/>
              <v:line id="Lines 14"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zecAAAADbAAAADwAAAGRycy9kb3ducmV2LnhtbERPyWrDMBC9F/IPYgK9NXKaJi1OlBBq&#10;Cr1lK/Q6SBPbRBoZSbHdv68OhR4fb9/sRmdFTyG2nhXMZwUIYu1Ny7WCr8vH0xuImJANWs+k4Ici&#10;7LaThw2Wxg98ov6capFDOJaooEmpK6WMuiGHceY74sxdfXCYMgy1NAGHHO6sfC6KlXTYcm5osKP3&#10;hvTtfHcKKrs8nF7kojhSsFRdtexX3welHqfjfg0i0Zj+xX/uT6PgNa/PX/IPkN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Q83nAAAAA2wAAAA8AAAAAAAAAAAAAAAAA&#10;oQIAAGRycy9kb3ducmV2LnhtbFBLBQYAAAAABAAEAPkAAACOAwAAAAA=&#10;" strokecolor="#000009" strokeweight=".8pt"/>
              <w10:wrap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EE9C3" w14:textId="1841F46F"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11232" behindDoc="1" locked="0" layoutInCell="1" allowOverlap="1" wp14:anchorId="6E127E5E" wp14:editId="26D01853">
              <wp:simplePos x="0" y="0"/>
              <wp:positionH relativeFrom="page">
                <wp:posOffset>925830</wp:posOffset>
              </wp:positionH>
              <wp:positionV relativeFrom="page">
                <wp:posOffset>9909175</wp:posOffset>
              </wp:positionV>
              <wp:extent cx="5909310" cy="10160"/>
              <wp:effectExtent l="0" t="0" r="34290" b="8890"/>
              <wp:wrapNone/>
              <wp:docPr id="6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6" name="Line 16"/>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7" name="Line 17"/>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4FE7954E" id="Group 15" o:spid="_x0000_s1026" style="position:absolute;margin-left:72.9pt;margin-top:780.25pt;width:465.3pt;height:.8pt;z-index:-254005248;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">
              <v:line id="Line 16"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xYS8IAAADbAAAADwAAAGRycy9kb3ducmV2LnhtbESPzWrDMBCE74W8g9hAb42cpjXBsRxC&#10;QqC3ND+Q62JtbBNpZSTVcd++KhR6HGbmG6Zcj9aIgXzoHCuYzzIQxLXTHTcKLuf9yxJEiMgajWNS&#10;8E0B1tXkqcRCuwcfaTjFRiQIhwIVtDH2hZShbslimLmeOHk35y3GJH0jtcdHglsjX7MslxY7Tgst&#10;9rRtqb6fvqyCnXk/HN/kIvskb2h3q+WQXw9KPU/HzQpEpDH+h//aH1pBnsPvl/QDZ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KxYS8IAAADbAAAADwAAAAAAAAAAAAAA&#10;AAChAgAAZHJzL2Rvd25yZXYueG1sUEsFBgAAAAAEAAQA+QAAAJADAAAAAA==&#10;" strokecolor="#000009" strokeweight=".8pt"/>
              <v:line id="Line 17"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90MMAAADbAAAADwAAAGRycy9kb3ducmV2LnhtbESPQWvCQBSE7wX/w/IEb3WjtmlJsxFR&#10;hN6sttDrI/tMgrtvw+4a47/vFgo9DjPzDVOuR2vEQD50jhUs5hkI4trpjhsFX5/7x1cQISJrNI5J&#10;wZ0CrKvJQ4mFdjc+0nCKjUgQDgUqaGPsCylD3ZLFMHc9cfLOzluMSfpGao+3BLdGLrMslxY7Tgst&#10;9rRtqb6crlbBzjwfjk9ylX2QN7Q713LIvw9Kzabj5g1EpDH+h//a71pB/gK/X9IPk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g/dDDAAAA2wAAAA8AAAAAAAAAAAAA&#10;AAAAoQIAAGRycy9kb3ducmV2LnhtbFBLBQYAAAAABAAEAPkAAACRAwAAAAA=&#10;" strokecolor="#000009" strokeweight=".8pt"/>
              <w10:wrap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87AE" w14:textId="78590B8E"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17376" behindDoc="1" locked="0" layoutInCell="1" allowOverlap="1" wp14:anchorId="0CD1D0B1" wp14:editId="094D5F98">
              <wp:simplePos x="0" y="0"/>
              <wp:positionH relativeFrom="page">
                <wp:posOffset>925830</wp:posOffset>
              </wp:positionH>
              <wp:positionV relativeFrom="page">
                <wp:posOffset>9909175</wp:posOffset>
              </wp:positionV>
              <wp:extent cx="5909310" cy="10160"/>
              <wp:effectExtent l="0" t="0" r="34290" b="8890"/>
              <wp:wrapNone/>
              <wp:docPr id="6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3" name="Line 34"/>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4" name="Line 35"/>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3A2E346" id="Group 33" o:spid="_x0000_s1026" style="position:absolute;margin-left:72.9pt;margin-top:780.25pt;width:465.3pt;height:.8pt;z-index:-253999104;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">
              <v:line id="Line 34"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v708IAAADbAAAADwAAAGRycy9kb3ducmV2LnhtbESPQWvCQBSE74L/YXmCN91YayhpNiKV&#10;gjerLfT6yD6T0N23YXcb4793CwWPw8x8w5Tb0RoxkA+dYwWrZQaCuHa640bB1+f74gVEiMgajWNS&#10;cKMA22o6KbHQ7sonGs6xEQnCoUAFbYx9IWWoW7IYlq4nTt7FeYsxSd9I7fGa4NbIpyzLpcWO00KL&#10;Pb21VP+cf62CvdkcT89ynX2QN7S/1HLIv49KzWfj7hVEpDE+wv/tg1aQr+HvS/oBsr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v708IAAADbAAAADwAAAAAAAAAAAAAA&#10;AAChAgAAZHJzL2Rvd25yZXYueG1sUEsFBgAAAAAEAAQA+QAAAJADAAAAAA==&#10;" strokecolor="#000009" strokeweight=".8pt"/>
              <v:line id="Line 35"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jp8IAAADbAAAADwAAAGRycy9kb3ducmV2LnhtbESPQWvCQBSE74L/YXmCN91YNZQ0G5GK&#10;0JvVFnp9ZJ9J6O7bsLvG9N93CwWPw8x8w5S70RoxkA+dYwWrZQaCuHa640bB58dx8QwiRGSNxjEp&#10;+KEAu2o6KbHQ7s5nGi6xEQnCoUAFbYx9IWWoW7IYlq4nTt7VeYsxSd9I7fGe4NbIpyzLpcWO00KL&#10;Pb22VH9fblbBwWxP541cZ+/kDR2utRzyr5NS89m4fwERaYyP8H/7TSvIN/D3Jf0AW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Jjp8IAAADbAAAADwAAAAAAAAAAAAAA&#10;AAChAgAAZHJzL2Rvd25yZXYueG1sUEsFBgAAAAAEAAQA+QAAAJADAAAAAA==&#10;" strokecolor="#000009" strokeweight=".8pt"/>
              <w10:wrap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EDEC" w14:textId="4E6BC550"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18400" behindDoc="1" locked="0" layoutInCell="1" allowOverlap="1" wp14:anchorId="683FBC36" wp14:editId="23DF73D7">
              <wp:simplePos x="0" y="0"/>
              <wp:positionH relativeFrom="page">
                <wp:posOffset>925830</wp:posOffset>
              </wp:positionH>
              <wp:positionV relativeFrom="page">
                <wp:posOffset>9909175</wp:posOffset>
              </wp:positionV>
              <wp:extent cx="5909310" cy="10160"/>
              <wp:effectExtent l="0" t="0" r="34290" b="8890"/>
              <wp:wrapNone/>
              <wp:docPr id="5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60" name="Line 37"/>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61" name="Line 38"/>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7A4612C9" id="Group 36" o:spid="_x0000_s1026" style="position:absolute;margin-left:72.9pt;margin-top:780.25pt;width:465.3pt;height:.8pt;z-index:-253998080;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">
              <v:line id="Line 37"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llpL4AAADbAAAADwAAAGRycy9kb3ducmV2LnhtbERPy4rCMBTdC/MP4Q7MTtNxtAzVKIMi&#10;uPMJs70017aY3JQk1vr3ZiG4PJz3fNlbIzryoXGs4HuUgSAunW64UnA+bYa/IEJE1mgck4IHBVgu&#10;PgZzLLS784G6Y6xECuFQoII6xraQMpQ1WQwj1xIn7uK8xZigr6T2eE/h1shxluXSYsOpocaWVjWV&#10;1+PNKlib6e4wkT/Znryh9aWUXf6/U+rrs/+bgYjUx7f45d5qBXlan76kHyAX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ECWWkvgAAANsAAAAPAAAAAAAAAAAAAAAAAKEC&#10;AABkcnMvZG93bnJldi54bWxQSwUGAAAAAAQABAD5AAAAjAMAAAAA&#10;" strokecolor="#000009" strokeweight=".8pt"/>
              <v:line id="Line 38"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XAP8IAAADbAAAADwAAAGRycy9kb3ducmV2LnhtbESPQWsCMRSE7wX/Q3iCt5pV26VsjSKK&#10;4M26Cr0+Ns/dpcnLksR1/femUOhxmJlvmOV6sEb05EPrWMFsmoEgrpxuuVZwOe9fP0CEiKzROCYF&#10;DwqwXo1ellhod+cT9WWsRYJwKFBBE2NXSBmqhiyGqeuIk3d13mJM0tdSe7wnuDVynmW5tNhyWmiw&#10;o21D1U95swp25v14epOL7Iu8od21kn3+fVRqMh42nyAiDfE//Nc+aAX5DH6/pB8gV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0XAP8IAAADbAAAADwAAAAAAAAAAAAAA&#10;AAChAgAAZHJzL2Rvd25yZXYueG1sUEsFBgAAAAAEAAQA+QAAAJADAAAAAA==&#10;" strokecolor="#000009" strokeweight=".8pt"/>
              <w10:wrap anchorx="page" anchory="pag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E3E57" w14:textId="3AB8DDA3"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51659264" behindDoc="1" locked="0" layoutInCell="1" allowOverlap="1" wp14:anchorId="7024605F" wp14:editId="7D2CCCC7">
              <wp:simplePos x="0" y="0"/>
              <wp:positionH relativeFrom="page">
                <wp:posOffset>925830</wp:posOffset>
              </wp:positionH>
              <wp:positionV relativeFrom="page">
                <wp:posOffset>9909175</wp:posOffset>
              </wp:positionV>
              <wp:extent cx="5909310" cy="10160"/>
              <wp:effectExtent l="0" t="0" r="34290" b="8890"/>
              <wp:wrapNone/>
              <wp:docPr id="56"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57" name="Line 65"/>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58" name="Line 66"/>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15946624" id="Group 64" o:spid="_x0000_s1026" style="position:absolute;margin-left:72.9pt;margin-top:780.25pt;width:465.3pt;height:.8pt;z-index:-251657216;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">
              <v:line id="Line 65"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w3bcMAAADbAAAADwAAAGRycy9kb3ducmV2LnhtbESPT2sCMRTE74LfITyhN81aq5btZkUq&#10;hd6sf6DXx+a5uzR5WZK4rt/eFAo9DjPzG6bYDNaInnxoHSuYzzIQxJXTLdcKzqeP6SuIEJE1Gsek&#10;4E4BNuV4VGCu3Y0P1B9jLRKEQ44Kmhi7XMpQNWQxzFxHnLyL8xZjkr6W2uMtwa2Rz1m2khZbTgsN&#10;dvTeUPVzvFoFO7PcH17kIvsib2h3qWS/+t4r9TQZtm8gIg3xP/zX/tQKlmv4/ZJ+gCw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MN23DAAAA2wAAAA8AAAAAAAAAAAAA&#10;AAAAoQIAAGRycy9kb3ducmV2LnhtbFBLBQYAAAAABAAEAPkAAACRAwAAAAA=&#10;" strokecolor="#000009" strokeweight=".8pt"/>
              <v:line id="Line 66"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OjH70AAADbAAAADwAAAGRycy9kb3ducmV2LnhtbERPy4rCMBTdD/gP4QqzG1PHB1KNIorg&#10;zie4vTTXtpjclCRTO39vFoLLw3kvVp01oiUfascKhoMMBHHhdM2lgutl9zMDESKyRuOYFPxTgNWy&#10;97XAXLsnn6g9x1KkEA45KqhibHIpQ1GRxTBwDXHi7s5bjAn6UmqPzxRujfzNsqm0WHNqqLChTUXF&#10;4/xnFWzN5HAay1F2JG9oey9kO70dlPrud+s5iEhd/Ijf7r1WMElj05f0A+Ty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ox+9AAAA2wAAAA8AAAAAAAAAAAAAAAAAoQIA&#10;AGRycy9kb3ducmV2LnhtbFBLBQYAAAAABAAEAPkAAACLAwAAAAA=&#10;" strokecolor="#000009" strokeweight=".8pt"/>
              <w10:wrap anchorx="page" anchory="pag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5671" w14:textId="2F74FA58" w:rsidR="00045F26" w:rsidRDefault="00EC6C11">
    <w:pPr>
      <w:pStyle w:val="BodyText"/>
      <w:spacing w:line="14" w:lineRule="auto"/>
      <w:rPr>
        <w:sz w:val="20"/>
      </w:rPr>
    </w:pPr>
    <w:r>
      <w:rPr>
        <w:noProof/>
        <w:lang w:bidi="ar-SA"/>
      </w:rPr>
      <mc:AlternateContent>
        <mc:Choice Requires="wpg">
          <w:drawing>
            <wp:anchor distT="0" distB="0" distL="114300" distR="114300" simplePos="0" relativeHeight="249325568" behindDoc="1" locked="0" layoutInCell="1" allowOverlap="1" wp14:anchorId="031FEFCA" wp14:editId="0172E2D7">
              <wp:simplePos x="0" y="0"/>
              <wp:positionH relativeFrom="page">
                <wp:posOffset>925830</wp:posOffset>
              </wp:positionH>
              <wp:positionV relativeFrom="page">
                <wp:posOffset>9909175</wp:posOffset>
              </wp:positionV>
              <wp:extent cx="5909310" cy="10160"/>
              <wp:effectExtent l="0" t="0" r="34290" b="8890"/>
              <wp:wrapNone/>
              <wp:docPr id="5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310" cy="10160"/>
                        <a:chOff x="1458" y="15606"/>
                        <a:chExt cx="9306" cy="16"/>
                      </a:xfrm>
                    </wpg:grpSpPr>
                    <wps:wsp>
                      <wps:cNvPr id="51" name="Line 58"/>
                      <wps:cNvCnPr>
                        <a:cxnSpLocks noChangeShapeType="1"/>
                      </wps:cNvCnPr>
                      <wps:spPr bwMode="auto">
                        <a:xfrm>
                          <a:off x="1458" y="15614"/>
                          <a:ext cx="9306" cy="0"/>
                        </a:xfrm>
                        <a:prstGeom prst="line">
                          <a:avLst/>
                        </a:prstGeom>
                        <a:noFill/>
                        <a:ln w="10160">
                          <a:solidFill>
                            <a:srgbClr val="000009"/>
                          </a:solidFill>
                          <a:round/>
                          <a:headEnd/>
                          <a:tailEnd/>
                        </a:ln>
                      </wps:spPr>
                      <wps:bodyPr/>
                    </wps:wsp>
                    <wps:wsp>
                      <wps:cNvPr id="52" name="Line 59"/>
                      <wps:cNvCnPr>
                        <a:cxnSpLocks noChangeShapeType="1"/>
                      </wps:cNvCnPr>
                      <wps:spPr bwMode="auto">
                        <a:xfrm>
                          <a:off x="1458" y="15614"/>
                          <a:ext cx="9306"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07FB290" id="Group 57" o:spid="_x0000_s1026" style="position:absolute;margin-left:72.9pt;margin-top:780.25pt;width:465.3pt;height:.8pt;z-index:-253990912;mso-position-horizontal-relative:page;mso-position-vertical-relative:page" coordorigin="1458,15606" coordsize="93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">
              <v:line id="Line 58" o:spid="_x0000_s1027"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kKgsMAAADbAAAADwAAAGRycy9kb3ducmV2LnhtbESPwWrDMBBE74X8g9hCbo3spjHFjWJC&#10;Q6C3NE4g18Xa2KbSykiK4/59VSj0OMzMG2ZdTdaIkXzoHSvIFxkI4sbpnlsF59P+6RVEiMgajWNS&#10;8E0Bqs3sYY2ldnc+0ljHViQIhxIVdDEOpZSh6chiWLiBOHlX5y3GJH0rtcd7glsjn7OskBZ7Tgsd&#10;DvTeUfNV36yCnVkdji9ymX2SN7S7NnIsLgel5o/T9g1EpCn+h//aH1rBKoffL+kH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pCoLDAAAA2wAAAA8AAAAAAAAAAAAA&#10;AAAAoQIAAGRycy9kb3ducmV2LnhtbFBLBQYAAAAABAAEAPkAAACRAwAAAAA=&#10;" strokecolor="#000009" strokeweight=".8pt"/>
              <v:line id="Line 59" o:spid="_x0000_s1028" style="position:absolute;visibility:visible;mso-wrap-style:square" from="1458,15614" to="10764,15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uU9cEAAADbAAAADwAAAGRycy9kb3ducmV2LnhtbESPS4sCMRCE78L+h9AL3jTjk2XWKMuK&#10;4M3Xwl6bSTszmHSGJI7jvzeC4LGoqq+oxaqzRrTkQ+1YwWiYgSAunK65VPB32gy+QISIrNE4JgV3&#10;CrBafvQWmGt34wO1x1iKBOGQo4IqxiaXMhQVWQxD1xAn7+y8xZikL6X2eEtwa+Q4y+bSYs1pocKG&#10;fisqLserVbA2s91hKifZnryh9bmQ7fx/p1T/s/v5BhGpi+/wq73VCmZjeH5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5T1wQAAANsAAAAPAAAAAAAAAAAAAAAA&#10;AKECAABkcnMvZG93bnJldi54bWxQSwUGAAAAAAQABAD5AAAAjwMAAAAA&#10;" strokecolor="#000009" strokeweight=".8pt"/>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7C93B" w14:textId="77777777" w:rsidR="0060081E" w:rsidRDefault="0060081E">
      <w:r>
        <w:separator/>
      </w:r>
    </w:p>
  </w:footnote>
  <w:footnote w:type="continuationSeparator" w:id="0">
    <w:p w14:paraId="4316541A" w14:textId="77777777" w:rsidR="0060081E" w:rsidRDefault="006008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C72E7" w14:textId="7180A4FF" w:rsidR="00045F26" w:rsidRDefault="00EC6C11">
    <w:pPr>
      <w:pStyle w:val="BodyText"/>
      <w:spacing w:line="14" w:lineRule="auto"/>
      <w:rPr>
        <w:sz w:val="20"/>
      </w:rPr>
    </w:pPr>
    <w:r>
      <w:rPr>
        <w:noProof/>
        <w:lang w:bidi="ar-SA"/>
      </w:rPr>
      <mc:AlternateContent>
        <mc:Choice Requires="wps">
          <w:drawing>
            <wp:anchor distT="0" distB="0" distL="114300" distR="114300" simplePos="0" relativeHeight="249307136" behindDoc="1" locked="0" layoutInCell="1" allowOverlap="1" wp14:anchorId="41B2157A" wp14:editId="141B2C56">
              <wp:simplePos x="0" y="0"/>
              <wp:positionH relativeFrom="page">
                <wp:posOffset>4953000</wp:posOffset>
              </wp:positionH>
              <wp:positionV relativeFrom="page">
                <wp:posOffset>444500</wp:posOffset>
              </wp:positionV>
              <wp:extent cx="2070735" cy="192405"/>
              <wp:effectExtent l="0" t="0" r="5715" b="17145"/>
              <wp:wrapNone/>
              <wp:docPr id="8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0735" cy="192405"/>
                      </a:xfrm>
                      <a:prstGeom prst="rect">
                        <a:avLst/>
                      </a:prstGeom>
                      <a:noFill/>
                      <a:ln>
                        <a:noFill/>
                      </a:ln>
                    </wps:spPr>
                    <wps:txbx>
                      <w:txbxContent>
                        <w:p w14:paraId="348C982C" w14:textId="706B7EB6" w:rsidR="00045F26" w:rsidRDefault="001D0AC6">
                          <w:r>
                            <w:rPr>
                              <w:rFonts w:ascii="DejaVu Sans"/>
                              <w:sz w:val="20"/>
                            </w:rPr>
                            <w:t>Connect To Your Doctor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2157A" id="_x0000_t202" coordsize="21600,21600" o:spt="202" path="m,l,21600r21600,l21600,xe">
              <v:stroke joinstyle="miter"/>
              <v:path gradientshapeok="t" o:connecttype="rect"/>
            </v:shapetype>
            <v:shape id="Text Box 5" o:spid="_x0000_s1026" type="#_x0000_t202" style="position:absolute;margin-left:390pt;margin-top:35pt;width:163.05pt;height:15.15pt;z-index:-25400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" filled="f" stroked="f">
              <v:textbox inset="0,0,0,0">
                <w:txbxContent>
                  <w:p w14:paraId="348C982C" w14:textId="706B7EB6" w:rsidR="00045F26" w:rsidRDefault="001D0AC6">
                    <w:r>
                      <w:rPr>
                        <w:rFonts w:ascii="DejaVu Sans"/>
                        <w:sz w:val="20"/>
                      </w:rPr>
                      <w:t>Connect To Your Doctor</w:t>
                    </w:r>
                  </w:p>
                </w:txbxContent>
              </v:textbox>
              <w10:wrap anchorx="page" anchory="page"/>
            </v:shape>
          </w:pict>
        </mc:Fallback>
      </mc:AlternateContent>
    </w:r>
    <w:r>
      <w:rPr>
        <w:noProof/>
        <w:lang w:bidi="ar-SA"/>
      </w:rPr>
      <mc:AlternateContent>
        <mc:Choice Requires="wpg">
          <w:drawing>
            <wp:anchor distT="0" distB="0" distL="114300" distR="114300" simplePos="0" relativeHeight="249305088" behindDoc="1" locked="0" layoutInCell="1" allowOverlap="1" wp14:anchorId="67EEB79E" wp14:editId="4AF74484">
              <wp:simplePos x="0" y="0"/>
              <wp:positionH relativeFrom="page">
                <wp:posOffset>925830</wp:posOffset>
              </wp:positionH>
              <wp:positionV relativeFrom="page">
                <wp:posOffset>616585</wp:posOffset>
              </wp:positionV>
              <wp:extent cx="5981700" cy="10160"/>
              <wp:effectExtent l="0" t="0" r="19050" b="8890"/>
              <wp:wrapNone/>
              <wp:docPr id="7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0160"/>
                        <a:chOff x="1458" y="972"/>
                        <a:chExt cx="9420" cy="16"/>
                      </a:xfrm>
                    </wpg:grpSpPr>
                    <wps:wsp>
                      <wps:cNvPr id="79" name="Line 2"/>
                      <wps:cNvCnPr>
                        <a:cxnSpLocks noChangeShapeType="1"/>
                      </wps:cNvCnPr>
                      <wps:spPr bwMode="auto">
                        <a:xfrm>
                          <a:off x="1458" y="980"/>
                          <a:ext cx="9420" cy="0"/>
                        </a:xfrm>
                        <a:prstGeom prst="line">
                          <a:avLst/>
                        </a:prstGeom>
                        <a:noFill/>
                        <a:ln w="10160">
                          <a:solidFill>
                            <a:srgbClr val="000009"/>
                          </a:solidFill>
                          <a:round/>
                          <a:headEnd/>
                          <a:tailEnd/>
                        </a:ln>
                      </wps:spPr>
                      <wps:bodyPr/>
                    </wps:wsp>
                    <wps:wsp>
                      <wps:cNvPr id="80" name="Line 3"/>
                      <wps:cNvCnPr>
                        <a:cxnSpLocks noChangeShapeType="1"/>
                      </wps:cNvCnPr>
                      <wps:spPr bwMode="auto">
                        <a:xfrm>
                          <a:off x="1458" y="980"/>
                          <a:ext cx="9420" cy="0"/>
                        </a:xfrm>
                        <a:prstGeom prst="line">
                          <a:avLst/>
                        </a:prstGeom>
                        <a:noFill/>
                        <a:ln w="10160">
                          <a:solidFill>
                            <a:srgbClr val="000009"/>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3439B73E" id="Group 1" o:spid="_x0000_s1026" style="position:absolute;margin-left:72.9pt;margin-top:48.55pt;width:471pt;height:.8pt;z-index:-254011392;mso-position-horizontal-relative:page;mso-position-vertical-relative:page" coordorigin="1458,972" coordsize="9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">
              <v:line id="Line 2" o:spid="_x0000_s1027" style="position:absolute;visibility:visible;mso-wrap-style:squar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pa5MIAAADbAAAADwAAAGRycy9kb3ducmV2LnhtbESPQWsCMRSE70L/Q3gFb5qttmq3RhFF&#10;8Ga1gtfH5rm7NHlZkriu/74RCh6HmfmGmS87a0RLPtSOFbwNMxDEhdM1lwpOP9vBDESIyBqNY1Jw&#10;pwDLxUtvjrl2Nz5Qe4ylSBAOOSqoYmxyKUNRkcUwdA1x8i7OW4xJ+lJqj7cEt0aOsmwiLdacFips&#10;aF1R8Xu8WgUb87E/vMtx9k3e0OZSyHZy3ivVf+1WXyAidfEZ/m/vtILpJzy+pB8gF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pa5MIAAADbAAAADwAAAAAAAAAAAAAA&#10;AAChAgAAZHJzL2Rvd25yZXYueG1sUEsFBgAAAAAEAAQA+QAAAJADAAAAAA==&#10;" strokecolor="#000009" strokeweight=".8pt"/>
              <v:line id="Line 3" o:spid="_x0000_s1028" style="position:absolute;visibility:visible;mso-wrap-style:square" from="1458,980" to="10878,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WDXr4AAADbAAAADwAAAGRycy9kb3ducmV2LnhtbERPTYvCMBC9C/sfwizsTdN1VaQaZVEE&#10;b2pd2OvQjG0xmZQk1vrvzUHw+Hjfy3VvjejIh8axgu9RBoK4dLrhSsHfeTecgwgRWaNxTAoeFGC9&#10;+hgsMdfuzifqiliJFMIhRwV1jG0uZShrshhGriVO3MV5izFBX0nt8Z7CrZHjLJtJiw2nhhpb2tRU&#10;XoubVbA108NpIn+yI3lD20spu9n/Qamvz/53ASJSH9/il3uvFczT+vQl/QC5e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0BYNevgAAANsAAAAPAAAAAAAAAAAAAAAAAKEC&#10;AABkcnMvZG93bnJldi54bWxQSwUGAAAAAAQABAD5AAAAjAMAAAAA&#10;" strokecolor="#000009" strokeweight=".8pt"/>
              <w10:wrap anchorx="page" anchory="page"/>
            </v:group>
          </w:pict>
        </mc:Fallback>
      </mc:AlternateContent>
    </w:r>
    <w:r>
      <w:rPr>
        <w:noProof/>
        <w:lang w:bidi="ar-SA"/>
      </w:rPr>
      <mc:AlternateContent>
        <mc:Choice Requires="wps">
          <w:drawing>
            <wp:anchor distT="0" distB="0" distL="114300" distR="114300" simplePos="0" relativeHeight="249306112" behindDoc="1" locked="0" layoutInCell="1" allowOverlap="1" wp14:anchorId="4C07217B" wp14:editId="1173E690">
              <wp:simplePos x="0" y="0"/>
              <wp:positionH relativeFrom="page">
                <wp:posOffset>914400</wp:posOffset>
              </wp:positionH>
              <wp:positionV relativeFrom="page">
                <wp:posOffset>444500</wp:posOffset>
              </wp:positionV>
              <wp:extent cx="585470" cy="173355"/>
              <wp:effectExtent l="0" t="0" r="5080" b="17145"/>
              <wp:wrapNone/>
              <wp:docPr id="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173355"/>
                      </a:xfrm>
                      <a:prstGeom prst="rect">
                        <a:avLst/>
                      </a:prstGeom>
                      <a:noFill/>
                      <a:ln>
                        <a:noFill/>
                      </a:ln>
                    </wps:spPr>
                    <wps:txbx>
                      <w:txbxContent>
                        <w:p w14:paraId="4A4D58F2" w14:textId="77777777" w:rsidR="00045F26" w:rsidRDefault="00045F26">
                          <w:pPr>
                            <w:spacing w:before="18"/>
                            <w:ind w:left="20"/>
                            <w:rPr>
                              <w:rFonts w:ascii="Trebuchet MS"/>
                              <w:sz w:val="20"/>
                            </w:rPr>
                          </w:pPr>
                          <w:r>
                            <w:rPr>
                              <w:rFonts w:ascii="Trebuchet MS"/>
                              <w:w w:val="110"/>
                              <w:sz w:val="20"/>
                            </w:rPr>
                            <w:t>KNOW-IT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7217B" id="Text Box 4" o:spid="_x0000_s1027" type="#_x0000_t202" style="position:absolute;margin-left:1in;margin-top:35pt;width:46.1pt;height:13.65pt;z-index:-25401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" filled="f" stroked="f">
              <v:textbox inset="0,0,0,0">
                <w:txbxContent>
                  <w:p w14:paraId="4A4D58F2" w14:textId="77777777" w:rsidR="00045F26" w:rsidRDefault="00045F26">
                    <w:pPr>
                      <w:spacing w:before="18"/>
                      <w:ind w:left="20"/>
                      <w:rPr>
                        <w:rFonts w:ascii="Trebuchet MS"/>
                        <w:sz w:val="20"/>
                      </w:rPr>
                    </w:pPr>
                    <w:r>
                      <w:rPr>
                        <w:rFonts w:ascii="Trebuchet MS"/>
                        <w:w w:val="110"/>
                        <w:sz w:val="20"/>
                      </w:rPr>
                      <w:t>KNOW-IT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numFmt w:val="bullet"/>
      <w:lvlText w:val="•"/>
      <w:lvlJc w:val="left"/>
      <w:pPr>
        <w:ind w:left="480" w:hanging="360"/>
      </w:pPr>
      <w:rPr>
        <w:rFonts w:ascii="Calibri" w:eastAsia="Calibri" w:hAnsi="Calibri" w:cs="Calibri" w:hint="default"/>
        <w:w w:val="71"/>
        <w:sz w:val="24"/>
        <w:szCs w:val="24"/>
        <w:lang w:val="en-US" w:eastAsia="en-US" w:bidi="en-US"/>
      </w:rPr>
    </w:lvl>
    <w:lvl w:ilvl="1">
      <w:numFmt w:val="bullet"/>
      <w:lvlText w:val="•"/>
      <w:lvlJc w:val="left"/>
      <w:pPr>
        <w:ind w:left="1386" w:hanging="360"/>
      </w:pPr>
      <w:rPr>
        <w:rFonts w:hint="default"/>
        <w:lang w:val="en-US" w:eastAsia="en-US" w:bidi="en-US"/>
      </w:rPr>
    </w:lvl>
    <w:lvl w:ilvl="2">
      <w:numFmt w:val="bullet"/>
      <w:lvlText w:val="•"/>
      <w:lvlJc w:val="left"/>
      <w:pPr>
        <w:ind w:left="2292" w:hanging="360"/>
      </w:pPr>
      <w:rPr>
        <w:rFonts w:hint="default"/>
        <w:lang w:val="en-US" w:eastAsia="en-US" w:bidi="en-US"/>
      </w:rPr>
    </w:lvl>
    <w:lvl w:ilvl="3">
      <w:numFmt w:val="bullet"/>
      <w:lvlText w:val="•"/>
      <w:lvlJc w:val="left"/>
      <w:pPr>
        <w:ind w:left="3198" w:hanging="360"/>
      </w:pPr>
      <w:rPr>
        <w:rFonts w:hint="default"/>
        <w:lang w:val="en-US" w:eastAsia="en-US" w:bidi="en-US"/>
      </w:rPr>
    </w:lvl>
    <w:lvl w:ilvl="4">
      <w:numFmt w:val="bullet"/>
      <w:lvlText w:val="•"/>
      <w:lvlJc w:val="left"/>
      <w:pPr>
        <w:ind w:left="4104" w:hanging="360"/>
      </w:pPr>
      <w:rPr>
        <w:rFonts w:hint="default"/>
        <w:lang w:val="en-US" w:eastAsia="en-US" w:bidi="en-US"/>
      </w:rPr>
    </w:lvl>
    <w:lvl w:ilvl="5">
      <w:numFmt w:val="bullet"/>
      <w:lvlText w:val="•"/>
      <w:lvlJc w:val="left"/>
      <w:pPr>
        <w:ind w:left="5010" w:hanging="360"/>
      </w:pPr>
      <w:rPr>
        <w:rFonts w:hint="default"/>
        <w:lang w:val="en-US" w:eastAsia="en-US" w:bidi="en-US"/>
      </w:rPr>
    </w:lvl>
    <w:lvl w:ilvl="6">
      <w:numFmt w:val="bullet"/>
      <w:lvlText w:val="•"/>
      <w:lvlJc w:val="left"/>
      <w:pPr>
        <w:ind w:left="5916" w:hanging="360"/>
      </w:pPr>
      <w:rPr>
        <w:rFonts w:hint="default"/>
        <w:lang w:val="en-US" w:eastAsia="en-US" w:bidi="en-US"/>
      </w:rPr>
    </w:lvl>
    <w:lvl w:ilvl="7">
      <w:numFmt w:val="bullet"/>
      <w:lvlText w:val="•"/>
      <w:lvlJc w:val="left"/>
      <w:pPr>
        <w:ind w:left="6822" w:hanging="360"/>
      </w:pPr>
      <w:rPr>
        <w:rFonts w:hint="default"/>
        <w:lang w:val="en-US" w:eastAsia="en-US" w:bidi="en-US"/>
      </w:rPr>
    </w:lvl>
    <w:lvl w:ilvl="8">
      <w:numFmt w:val="bullet"/>
      <w:lvlText w:val="•"/>
      <w:lvlJc w:val="left"/>
      <w:pPr>
        <w:ind w:left="7728" w:hanging="360"/>
      </w:pPr>
      <w:rPr>
        <w:rFonts w:hint="default"/>
        <w:lang w:val="en-US" w:eastAsia="en-US" w:bidi="en-US"/>
      </w:rPr>
    </w:lvl>
  </w:abstractNum>
  <w:abstractNum w:abstractNumId="1" w15:restartNumberingAfterBreak="0">
    <w:nsid w:val="BF205925"/>
    <w:multiLevelType w:val="multilevel"/>
    <w:tmpl w:val="BF205925"/>
    <w:lvl w:ilvl="0">
      <w:numFmt w:val="bullet"/>
      <w:lvlText w:val="•"/>
      <w:lvlJc w:val="left"/>
      <w:pPr>
        <w:ind w:left="1084" w:hanging="340"/>
      </w:pPr>
      <w:rPr>
        <w:rFonts w:ascii="Times New Roman" w:eastAsia="Times New Roman" w:hAnsi="Times New Roman" w:cs="Times New Roman" w:hint="default"/>
        <w:spacing w:val="-2"/>
        <w:w w:val="100"/>
        <w:sz w:val="24"/>
        <w:szCs w:val="24"/>
        <w:lang w:val="en-US" w:eastAsia="en-US" w:bidi="en-US"/>
      </w:rPr>
    </w:lvl>
    <w:lvl w:ilvl="1">
      <w:numFmt w:val="bullet"/>
      <w:lvlText w:val="•"/>
      <w:lvlJc w:val="left"/>
      <w:pPr>
        <w:ind w:left="1926" w:hanging="340"/>
      </w:pPr>
      <w:rPr>
        <w:rFonts w:hint="default"/>
        <w:lang w:val="en-US" w:eastAsia="en-US" w:bidi="en-US"/>
      </w:rPr>
    </w:lvl>
    <w:lvl w:ilvl="2">
      <w:numFmt w:val="bullet"/>
      <w:lvlText w:val="•"/>
      <w:lvlJc w:val="left"/>
      <w:pPr>
        <w:ind w:left="2772" w:hanging="340"/>
      </w:pPr>
      <w:rPr>
        <w:rFonts w:hint="default"/>
        <w:lang w:val="en-US" w:eastAsia="en-US" w:bidi="en-US"/>
      </w:rPr>
    </w:lvl>
    <w:lvl w:ilvl="3">
      <w:numFmt w:val="bullet"/>
      <w:lvlText w:val="•"/>
      <w:lvlJc w:val="left"/>
      <w:pPr>
        <w:ind w:left="3618" w:hanging="340"/>
      </w:pPr>
      <w:rPr>
        <w:rFonts w:hint="default"/>
        <w:lang w:val="en-US" w:eastAsia="en-US" w:bidi="en-US"/>
      </w:rPr>
    </w:lvl>
    <w:lvl w:ilvl="4">
      <w:numFmt w:val="bullet"/>
      <w:lvlText w:val="•"/>
      <w:lvlJc w:val="left"/>
      <w:pPr>
        <w:ind w:left="4464" w:hanging="340"/>
      </w:pPr>
      <w:rPr>
        <w:rFonts w:hint="default"/>
        <w:lang w:val="en-US" w:eastAsia="en-US" w:bidi="en-US"/>
      </w:rPr>
    </w:lvl>
    <w:lvl w:ilvl="5">
      <w:numFmt w:val="bullet"/>
      <w:lvlText w:val="•"/>
      <w:lvlJc w:val="left"/>
      <w:pPr>
        <w:ind w:left="5310" w:hanging="340"/>
      </w:pPr>
      <w:rPr>
        <w:rFonts w:hint="default"/>
        <w:lang w:val="en-US" w:eastAsia="en-US" w:bidi="en-US"/>
      </w:rPr>
    </w:lvl>
    <w:lvl w:ilvl="6">
      <w:numFmt w:val="bullet"/>
      <w:lvlText w:val="•"/>
      <w:lvlJc w:val="left"/>
      <w:pPr>
        <w:ind w:left="6156" w:hanging="340"/>
      </w:pPr>
      <w:rPr>
        <w:rFonts w:hint="default"/>
        <w:lang w:val="en-US" w:eastAsia="en-US" w:bidi="en-US"/>
      </w:rPr>
    </w:lvl>
    <w:lvl w:ilvl="7">
      <w:numFmt w:val="bullet"/>
      <w:lvlText w:val="•"/>
      <w:lvlJc w:val="left"/>
      <w:pPr>
        <w:ind w:left="7002" w:hanging="340"/>
      </w:pPr>
      <w:rPr>
        <w:rFonts w:hint="default"/>
        <w:lang w:val="en-US" w:eastAsia="en-US" w:bidi="en-US"/>
      </w:rPr>
    </w:lvl>
    <w:lvl w:ilvl="8">
      <w:numFmt w:val="bullet"/>
      <w:lvlText w:val="•"/>
      <w:lvlJc w:val="left"/>
      <w:pPr>
        <w:ind w:left="7848" w:hanging="340"/>
      </w:pPr>
      <w:rPr>
        <w:rFonts w:hint="default"/>
        <w:lang w:val="en-US" w:eastAsia="en-US" w:bidi="en-US"/>
      </w:rPr>
    </w:lvl>
  </w:abstractNum>
  <w:abstractNum w:abstractNumId="2" w15:restartNumberingAfterBreak="0">
    <w:nsid w:val="CF092B84"/>
    <w:multiLevelType w:val="multilevel"/>
    <w:tmpl w:val="CF092B84"/>
    <w:lvl w:ilvl="0">
      <w:numFmt w:val="bullet"/>
      <w:lvlText w:val="•"/>
      <w:lvlJc w:val="left"/>
      <w:pPr>
        <w:ind w:left="762" w:hanging="360"/>
      </w:pPr>
      <w:rPr>
        <w:rFonts w:ascii="Times New Roman" w:eastAsia="Times New Roman" w:hAnsi="Times New Roman" w:cs="Times New Roman" w:hint="default"/>
        <w:spacing w:val="-1"/>
        <w:w w:val="100"/>
        <w:sz w:val="24"/>
        <w:szCs w:val="24"/>
        <w:lang w:val="en-US" w:eastAsia="en-US" w:bidi="en-US"/>
      </w:rPr>
    </w:lvl>
    <w:lvl w:ilvl="1">
      <w:numFmt w:val="bullet"/>
      <w:lvlText w:val="•"/>
      <w:lvlJc w:val="left"/>
      <w:pPr>
        <w:ind w:left="1638" w:hanging="360"/>
      </w:pPr>
      <w:rPr>
        <w:rFonts w:hint="default"/>
        <w:lang w:val="en-US" w:eastAsia="en-US" w:bidi="en-US"/>
      </w:rPr>
    </w:lvl>
    <w:lvl w:ilvl="2">
      <w:numFmt w:val="bullet"/>
      <w:lvlText w:val="•"/>
      <w:lvlJc w:val="left"/>
      <w:pPr>
        <w:ind w:left="2516" w:hanging="360"/>
      </w:pPr>
      <w:rPr>
        <w:rFonts w:hint="default"/>
        <w:lang w:val="en-US" w:eastAsia="en-US" w:bidi="en-US"/>
      </w:rPr>
    </w:lvl>
    <w:lvl w:ilvl="3">
      <w:numFmt w:val="bullet"/>
      <w:lvlText w:val="•"/>
      <w:lvlJc w:val="left"/>
      <w:pPr>
        <w:ind w:left="3394" w:hanging="360"/>
      </w:pPr>
      <w:rPr>
        <w:rFonts w:hint="default"/>
        <w:lang w:val="en-US" w:eastAsia="en-US" w:bidi="en-US"/>
      </w:rPr>
    </w:lvl>
    <w:lvl w:ilvl="4">
      <w:numFmt w:val="bullet"/>
      <w:lvlText w:val="•"/>
      <w:lvlJc w:val="left"/>
      <w:pPr>
        <w:ind w:left="4272" w:hanging="360"/>
      </w:pPr>
      <w:rPr>
        <w:rFonts w:hint="default"/>
        <w:lang w:val="en-US" w:eastAsia="en-US" w:bidi="en-US"/>
      </w:rPr>
    </w:lvl>
    <w:lvl w:ilvl="5">
      <w:numFmt w:val="bullet"/>
      <w:lvlText w:val="•"/>
      <w:lvlJc w:val="left"/>
      <w:pPr>
        <w:ind w:left="5150" w:hanging="360"/>
      </w:pPr>
      <w:rPr>
        <w:rFonts w:hint="default"/>
        <w:lang w:val="en-US" w:eastAsia="en-US" w:bidi="en-US"/>
      </w:rPr>
    </w:lvl>
    <w:lvl w:ilvl="6">
      <w:numFmt w:val="bullet"/>
      <w:lvlText w:val="•"/>
      <w:lvlJc w:val="left"/>
      <w:pPr>
        <w:ind w:left="6028"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784" w:hanging="360"/>
      </w:pPr>
      <w:rPr>
        <w:rFonts w:hint="default"/>
        <w:lang w:val="en-US" w:eastAsia="en-US" w:bidi="en-US"/>
      </w:rPr>
    </w:lvl>
  </w:abstractNum>
  <w:abstractNum w:abstractNumId="3" w15:restartNumberingAfterBreak="0">
    <w:nsid w:val="00000002"/>
    <w:multiLevelType w:val="multilevel"/>
    <w:tmpl w:val="00000002"/>
    <w:name w:val="WW8Num3"/>
    <w:lvl w:ilvl="0">
      <w:start w:val="1"/>
      <w:numFmt w:val="bullet"/>
      <w:lvlText w:val=""/>
      <w:lvlJc w:val="left"/>
      <w:pPr>
        <w:tabs>
          <w:tab w:val="num" w:pos="915"/>
        </w:tabs>
        <w:ind w:left="1635" w:hanging="360"/>
      </w:pPr>
      <w:rPr>
        <w:rFonts w:ascii="Symbol" w:hAnsi="Symbol"/>
      </w:rPr>
    </w:lvl>
    <w:lvl w:ilvl="1">
      <w:start w:val="1"/>
      <w:numFmt w:val="bullet"/>
      <w:lvlText w:val=""/>
      <w:lvlJc w:val="left"/>
      <w:pPr>
        <w:tabs>
          <w:tab w:val="num" w:pos="0"/>
        </w:tabs>
        <w:ind w:left="1440" w:hanging="360"/>
      </w:pPr>
      <w:rPr>
        <w:rFonts w:ascii="Wingdings" w:hAnsi="Wingdings"/>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0000003"/>
    <w:multiLevelType w:val="multilevel"/>
    <w:tmpl w:val="00000003"/>
    <w:name w:val="WW8Num4"/>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lef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lef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left"/>
      <w:pPr>
        <w:tabs>
          <w:tab w:val="num" w:pos="0"/>
        </w:tabs>
        <w:ind w:left="7047" w:hanging="180"/>
      </w:pPr>
    </w:lvl>
  </w:abstractNum>
  <w:abstractNum w:abstractNumId="5"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53208E"/>
    <w:multiLevelType w:val="multilevel"/>
    <w:tmpl w:val="0053208E"/>
    <w:lvl w:ilvl="0">
      <w:start w:val="1"/>
      <w:numFmt w:val="decimal"/>
      <w:lvlText w:val="%1."/>
      <w:lvlJc w:val="left"/>
      <w:pPr>
        <w:ind w:left="420" w:hanging="420"/>
      </w:pPr>
      <w:rPr>
        <w:rFonts w:ascii="Times New Roman" w:eastAsia="Times New Roman" w:hAnsi="Times New Roman" w:cs="Times New Roman" w:hint="default"/>
        <w:b/>
        <w:bCs/>
        <w:spacing w:val="-7"/>
        <w:w w:val="100"/>
        <w:sz w:val="28"/>
        <w:szCs w:val="28"/>
        <w:lang w:val="en-US" w:eastAsia="en-US" w:bidi="en-US"/>
      </w:rPr>
    </w:lvl>
    <w:lvl w:ilvl="1">
      <w:start w:val="1"/>
      <w:numFmt w:val="decimal"/>
      <w:lvlText w:val="%1.%2"/>
      <w:lvlJc w:val="left"/>
      <w:pPr>
        <w:ind w:left="1046" w:hanging="360"/>
      </w:pPr>
      <w:rPr>
        <w:rFonts w:ascii="Times New Roman" w:eastAsia="Times New Roman" w:hAnsi="Times New Roman" w:cs="Times New Roman" w:hint="default"/>
        <w:b/>
        <w:bCs/>
        <w:spacing w:val="-2"/>
        <w:w w:val="100"/>
        <w:sz w:val="24"/>
        <w:szCs w:val="24"/>
        <w:lang w:val="en-US" w:eastAsia="en-US" w:bidi="en-US"/>
      </w:rPr>
    </w:lvl>
    <w:lvl w:ilvl="2">
      <w:numFmt w:val="bullet"/>
      <w:lvlText w:val="•"/>
      <w:lvlJc w:val="left"/>
      <w:pPr>
        <w:ind w:left="1974"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1920" w:hanging="360"/>
      </w:pPr>
      <w:rPr>
        <w:rFonts w:hint="default"/>
        <w:lang w:val="en-US" w:eastAsia="en-US" w:bidi="en-US"/>
      </w:rPr>
    </w:lvl>
    <w:lvl w:ilvl="4">
      <w:numFmt w:val="bullet"/>
      <w:lvlText w:val="•"/>
      <w:lvlJc w:val="left"/>
      <w:pPr>
        <w:ind w:left="1980" w:hanging="360"/>
      </w:pPr>
      <w:rPr>
        <w:rFonts w:hint="default"/>
        <w:lang w:val="en-US" w:eastAsia="en-US" w:bidi="en-US"/>
      </w:rPr>
    </w:lvl>
    <w:lvl w:ilvl="5">
      <w:numFmt w:val="bullet"/>
      <w:lvlText w:val="•"/>
      <w:lvlJc w:val="left"/>
      <w:pPr>
        <w:ind w:left="3240" w:hanging="360"/>
      </w:pPr>
      <w:rPr>
        <w:rFonts w:hint="default"/>
        <w:lang w:val="en-US" w:eastAsia="en-US" w:bidi="en-US"/>
      </w:rPr>
    </w:lvl>
    <w:lvl w:ilvl="6">
      <w:numFmt w:val="bullet"/>
      <w:lvlText w:val="•"/>
      <w:lvlJc w:val="left"/>
      <w:pPr>
        <w:ind w:left="4500" w:hanging="360"/>
      </w:pPr>
      <w:rPr>
        <w:rFonts w:hint="default"/>
        <w:lang w:val="en-US" w:eastAsia="en-US" w:bidi="en-US"/>
      </w:rPr>
    </w:lvl>
    <w:lvl w:ilvl="7">
      <w:numFmt w:val="bullet"/>
      <w:lvlText w:val="•"/>
      <w:lvlJc w:val="left"/>
      <w:pPr>
        <w:ind w:left="5760" w:hanging="360"/>
      </w:pPr>
      <w:rPr>
        <w:rFonts w:hint="default"/>
        <w:lang w:val="en-US" w:eastAsia="en-US" w:bidi="en-US"/>
      </w:rPr>
    </w:lvl>
    <w:lvl w:ilvl="8">
      <w:numFmt w:val="bullet"/>
      <w:lvlText w:val="•"/>
      <w:lvlJc w:val="left"/>
      <w:pPr>
        <w:ind w:left="7020" w:hanging="360"/>
      </w:pPr>
      <w:rPr>
        <w:rFonts w:hint="default"/>
        <w:lang w:val="en-US" w:eastAsia="en-US" w:bidi="en-US"/>
      </w:rPr>
    </w:lvl>
  </w:abstractNum>
  <w:abstractNum w:abstractNumId="7" w15:restartNumberingAfterBreak="0">
    <w:nsid w:val="03D62ECE"/>
    <w:multiLevelType w:val="multilevel"/>
    <w:tmpl w:val="03D62ECE"/>
    <w:lvl w:ilvl="0">
      <w:numFmt w:val="bullet"/>
      <w:lvlText w:val="•"/>
      <w:lvlJc w:val="left"/>
      <w:pPr>
        <w:ind w:left="1406" w:hanging="360"/>
      </w:pPr>
      <w:rPr>
        <w:rFonts w:ascii="Times New Roman" w:eastAsia="Times New Roman" w:hAnsi="Times New Roman" w:cs="Times New Roman" w:hint="default"/>
        <w:spacing w:val="-25"/>
        <w:w w:val="100"/>
        <w:sz w:val="24"/>
        <w:szCs w:val="24"/>
        <w:lang w:val="en-US" w:eastAsia="en-US" w:bidi="en-US"/>
      </w:rPr>
    </w:lvl>
    <w:lvl w:ilvl="1">
      <w:numFmt w:val="bullet"/>
      <w:lvlText w:val="•"/>
      <w:lvlJc w:val="left"/>
      <w:pPr>
        <w:ind w:left="2214" w:hanging="360"/>
      </w:pPr>
      <w:rPr>
        <w:rFonts w:hint="default"/>
        <w:lang w:val="en-US" w:eastAsia="en-US" w:bidi="en-US"/>
      </w:rPr>
    </w:lvl>
    <w:lvl w:ilvl="2">
      <w:numFmt w:val="bullet"/>
      <w:lvlText w:val="•"/>
      <w:lvlJc w:val="left"/>
      <w:pPr>
        <w:ind w:left="3028" w:hanging="360"/>
      </w:pPr>
      <w:rPr>
        <w:rFonts w:hint="default"/>
        <w:lang w:val="en-US" w:eastAsia="en-US" w:bidi="en-US"/>
      </w:rPr>
    </w:lvl>
    <w:lvl w:ilvl="3">
      <w:numFmt w:val="bullet"/>
      <w:lvlText w:val="•"/>
      <w:lvlJc w:val="left"/>
      <w:pPr>
        <w:ind w:left="3842" w:hanging="360"/>
      </w:pPr>
      <w:rPr>
        <w:rFonts w:hint="default"/>
        <w:lang w:val="en-US" w:eastAsia="en-US" w:bidi="en-US"/>
      </w:rPr>
    </w:lvl>
    <w:lvl w:ilvl="4">
      <w:numFmt w:val="bullet"/>
      <w:lvlText w:val="•"/>
      <w:lvlJc w:val="left"/>
      <w:pPr>
        <w:ind w:left="4656" w:hanging="360"/>
      </w:pPr>
      <w:rPr>
        <w:rFonts w:hint="default"/>
        <w:lang w:val="en-US" w:eastAsia="en-US" w:bidi="en-US"/>
      </w:rPr>
    </w:lvl>
    <w:lvl w:ilvl="5">
      <w:numFmt w:val="bullet"/>
      <w:lvlText w:val="•"/>
      <w:lvlJc w:val="left"/>
      <w:pPr>
        <w:ind w:left="5470" w:hanging="360"/>
      </w:pPr>
      <w:rPr>
        <w:rFonts w:hint="default"/>
        <w:lang w:val="en-US" w:eastAsia="en-US" w:bidi="en-US"/>
      </w:rPr>
    </w:lvl>
    <w:lvl w:ilvl="6">
      <w:numFmt w:val="bullet"/>
      <w:lvlText w:val="•"/>
      <w:lvlJc w:val="left"/>
      <w:pPr>
        <w:ind w:left="6284" w:hanging="360"/>
      </w:pPr>
      <w:rPr>
        <w:rFonts w:hint="default"/>
        <w:lang w:val="en-US" w:eastAsia="en-US" w:bidi="en-US"/>
      </w:rPr>
    </w:lvl>
    <w:lvl w:ilvl="7">
      <w:numFmt w:val="bullet"/>
      <w:lvlText w:val="•"/>
      <w:lvlJc w:val="left"/>
      <w:pPr>
        <w:ind w:left="7098" w:hanging="360"/>
      </w:pPr>
      <w:rPr>
        <w:rFonts w:hint="default"/>
        <w:lang w:val="en-US" w:eastAsia="en-US" w:bidi="en-US"/>
      </w:rPr>
    </w:lvl>
    <w:lvl w:ilvl="8">
      <w:numFmt w:val="bullet"/>
      <w:lvlText w:val="•"/>
      <w:lvlJc w:val="left"/>
      <w:pPr>
        <w:ind w:left="7912" w:hanging="360"/>
      </w:pPr>
      <w:rPr>
        <w:rFonts w:hint="default"/>
        <w:lang w:val="en-US" w:eastAsia="en-US" w:bidi="en-US"/>
      </w:rPr>
    </w:lvl>
  </w:abstractNum>
  <w:abstractNum w:abstractNumId="8" w15:restartNumberingAfterBreak="0">
    <w:nsid w:val="14BF08CD"/>
    <w:multiLevelType w:val="hybridMultilevel"/>
    <w:tmpl w:val="60D40A22"/>
    <w:lvl w:ilvl="0" w:tplc="DF6CC216">
      <w:start w:val="4"/>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9" w15:restartNumberingAfterBreak="0">
    <w:nsid w:val="18B34B4E"/>
    <w:multiLevelType w:val="hybridMultilevel"/>
    <w:tmpl w:val="6C78B31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2B285E63"/>
    <w:multiLevelType w:val="hybridMultilevel"/>
    <w:tmpl w:val="452CFE4C"/>
    <w:lvl w:ilvl="0" w:tplc="5694C126">
      <w:start w:val="5"/>
      <w:numFmt w:val="decimal"/>
      <w:lvlText w:val="%1."/>
      <w:lvlJc w:val="left"/>
      <w:pPr>
        <w:ind w:left="691" w:hanging="360"/>
      </w:pPr>
      <w:rPr>
        <w:rFonts w:hint="default"/>
      </w:rPr>
    </w:lvl>
    <w:lvl w:ilvl="1" w:tplc="40090019">
      <w:start w:val="1"/>
      <w:numFmt w:val="lowerLetter"/>
      <w:lvlText w:val="%2."/>
      <w:lvlJc w:val="left"/>
      <w:pPr>
        <w:ind w:left="1411" w:hanging="360"/>
      </w:pPr>
    </w:lvl>
    <w:lvl w:ilvl="2" w:tplc="4009001B" w:tentative="1">
      <w:start w:val="1"/>
      <w:numFmt w:val="lowerRoman"/>
      <w:lvlText w:val="%3."/>
      <w:lvlJc w:val="right"/>
      <w:pPr>
        <w:ind w:left="2131" w:hanging="180"/>
      </w:pPr>
    </w:lvl>
    <w:lvl w:ilvl="3" w:tplc="4009000F" w:tentative="1">
      <w:start w:val="1"/>
      <w:numFmt w:val="decimal"/>
      <w:lvlText w:val="%4."/>
      <w:lvlJc w:val="left"/>
      <w:pPr>
        <w:ind w:left="2851" w:hanging="360"/>
      </w:pPr>
    </w:lvl>
    <w:lvl w:ilvl="4" w:tplc="40090019" w:tentative="1">
      <w:start w:val="1"/>
      <w:numFmt w:val="lowerLetter"/>
      <w:lvlText w:val="%5."/>
      <w:lvlJc w:val="left"/>
      <w:pPr>
        <w:ind w:left="3571" w:hanging="360"/>
      </w:pPr>
    </w:lvl>
    <w:lvl w:ilvl="5" w:tplc="4009001B" w:tentative="1">
      <w:start w:val="1"/>
      <w:numFmt w:val="lowerRoman"/>
      <w:lvlText w:val="%6."/>
      <w:lvlJc w:val="right"/>
      <w:pPr>
        <w:ind w:left="4291" w:hanging="180"/>
      </w:pPr>
    </w:lvl>
    <w:lvl w:ilvl="6" w:tplc="4009000F" w:tentative="1">
      <w:start w:val="1"/>
      <w:numFmt w:val="decimal"/>
      <w:lvlText w:val="%7."/>
      <w:lvlJc w:val="left"/>
      <w:pPr>
        <w:ind w:left="5011" w:hanging="360"/>
      </w:pPr>
    </w:lvl>
    <w:lvl w:ilvl="7" w:tplc="40090019" w:tentative="1">
      <w:start w:val="1"/>
      <w:numFmt w:val="lowerLetter"/>
      <w:lvlText w:val="%8."/>
      <w:lvlJc w:val="left"/>
      <w:pPr>
        <w:ind w:left="5731" w:hanging="360"/>
      </w:pPr>
    </w:lvl>
    <w:lvl w:ilvl="8" w:tplc="4009001B" w:tentative="1">
      <w:start w:val="1"/>
      <w:numFmt w:val="lowerRoman"/>
      <w:lvlText w:val="%9."/>
      <w:lvlJc w:val="right"/>
      <w:pPr>
        <w:ind w:left="6451" w:hanging="180"/>
      </w:pPr>
    </w:lvl>
  </w:abstractNum>
  <w:abstractNum w:abstractNumId="11" w15:restartNumberingAfterBreak="0">
    <w:nsid w:val="56F66B1C"/>
    <w:multiLevelType w:val="hybridMultilevel"/>
    <w:tmpl w:val="552606D2"/>
    <w:lvl w:ilvl="0" w:tplc="829068FE">
      <w:start w:val="7"/>
      <w:numFmt w:val="decimal"/>
      <w:lvlText w:val="%1."/>
      <w:lvlJc w:val="left"/>
      <w:pPr>
        <w:ind w:left="780" w:hanging="360"/>
      </w:pPr>
      <w:rPr>
        <w:rFonts w:hint="default"/>
      </w:rPr>
    </w:lvl>
    <w:lvl w:ilvl="1" w:tplc="40090019">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 w15:restartNumberingAfterBreak="0">
    <w:nsid w:val="584401EC"/>
    <w:multiLevelType w:val="hybridMultilevel"/>
    <w:tmpl w:val="30A8E5FA"/>
    <w:lvl w:ilvl="0" w:tplc="416C37EE">
      <w:start w:val="4"/>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3" w15:restartNumberingAfterBreak="0">
    <w:nsid w:val="59ADCABA"/>
    <w:multiLevelType w:val="multilevel"/>
    <w:tmpl w:val="59ADCABA"/>
    <w:lvl w:ilvl="0">
      <w:start w:val="5"/>
      <w:numFmt w:val="lowerLetter"/>
      <w:lvlText w:val="%1"/>
      <w:lvlJc w:val="left"/>
      <w:pPr>
        <w:ind w:left="936" w:hanging="363"/>
      </w:pPr>
      <w:rPr>
        <w:rFonts w:hint="default"/>
        <w:lang w:val="en-US" w:eastAsia="en-US" w:bidi="en-US"/>
      </w:rPr>
    </w:lvl>
    <w:lvl w:ilvl="1">
      <w:start w:val="8"/>
      <w:numFmt w:val="upperLetter"/>
      <w:lvlText w:val="%1-%2"/>
      <w:lvlJc w:val="left"/>
      <w:pPr>
        <w:ind w:left="936" w:hanging="363"/>
      </w:pPr>
      <w:rPr>
        <w:rFonts w:ascii="Times New Roman" w:eastAsia="Times New Roman" w:hAnsi="Times New Roman" w:cs="Times New Roman" w:hint="default"/>
        <w:spacing w:val="-2"/>
        <w:w w:val="100"/>
        <w:sz w:val="22"/>
        <w:szCs w:val="22"/>
        <w:lang w:val="en-US" w:eastAsia="en-US" w:bidi="en-US"/>
      </w:rPr>
    </w:lvl>
    <w:lvl w:ilvl="2">
      <w:numFmt w:val="bullet"/>
      <w:lvlText w:val="•"/>
      <w:lvlJc w:val="left"/>
      <w:pPr>
        <w:ind w:left="1920" w:hanging="360"/>
      </w:pPr>
      <w:rPr>
        <w:rFonts w:ascii="Times New Roman" w:eastAsia="Times New Roman" w:hAnsi="Times New Roman" w:cs="Times New Roman" w:hint="default"/>
        <w:spacing w:val="-1"/>
        <w:w w:val="100"/>
        <w:sz w:val="24"/>
        <w:szCs w:val="24"/>
        <w:lang w:val="en-US" w:eastAsia="en-US" w:bidi="en-US"/>
      </w:rPr>
    </w:lvl>
    <w:lvl w:ilvl="3">
      <w:numFmt w:val="bullet"/>
      <w:lvlText w:val="•"/>
      <w:lvlJc w:val="left"/>
      <w:pPr>
        <w:ind w:left="3613" w:hanging="360"/>
      </w:pPr>
      <w:rPr>
        <w:rFonts w:hint="default"/>
        <w:lang w:val="en-US" w:eastAsia="en-US" w:bidi="en-US"/>
      </w:rPr>
    </w:lvl>
    <w:lvl w:ilvl="4">
      <w:numFmt w:val="bullet"/>
      <w:lvlText w:val="•"/>
      <w:lvlJc w:val="left"/>
      <w:pPr>
        <w:ind w:left="4460" w:hanging="360"/>
      </w:pPr>
      <w:rPr>
        <w:rFonts w:hint="default"/>
        <w:lang w:val="en-US" w:eastAsia="en-US" w:bidi="en-US"/>
      </w:rPr>
    </w:lvl>
    <w:lvl w:ilvl="5">
      <w:numFmt w:val="bullet"/>
      <w:lvlText w:val="•"/>
      <w:lvlJc w:val="left"/>
      <w:pPr>
        <w:ind w:left="5306" w:hanging="360"/>
      </w:pPr>
      <w:rPr>
        <w:rFonts w:hint="default"/>
        <w:lang w:val="en-US" w:eastAsia="en-US" w:bidi="en-US"/>
      </w:rPr>
    </w:lvl>
    <w:lvl w:ilvl="6">
      <w:numFmt w:val="bullet"/>
      <w:lvlText w:val="•"/>
      <w:lvlJc w:val="left"/>
      <w:pPr>
        <w:ind w:left="6153" w:hanging="360"/>
      </w:pPr>
      <w:rPr>
        <w:rFonts w:hint="default"/>
        <w:lang w:val="en-US" w:eastAsia="en-US" w:bidi="en-US"/>
      </w:rPr>
    </w:lvl>
    <w:lvl w:ilvl="7">
      <w:numFmt w:val="bullet"/>
      <w:lvlText w:val="•"/>
      <w:lvlJc w:val="left"/>
      <w:pPr>
        <w:ind w:left="7000" w:hanging="360"/>
      </w:pPr>
      <w:rPr>
        <w:rFonts w:hint="default"/>
        <w:lang w:val="en-US" w:eastAsia="en-US" w:bidi="en-US"/>
      </w:rPr>
    </w:lvl>
    <w:lvl w:ilvl="8">
      <w:numFmt w:val="bullet"/>
      <w:lvlText w:val="•"/>
      <w:lvlJc w:val="left"/>
      <w:pPr>
        <w:ind w:left="7846" w:hanging="360"/>
      </w:pPr>
      <w:rPr>
        <w:rFonts w:hint="default"/>
        <w:lang w:val="en-US" w:eastAsia="en-US" w:bidi="en-US"/>
      </w:rPr>
    </w:lvl>
  </w:abstractNum>
  <w:abstractNum w:abstractNumId="14" w15:restartNumberingAfterBreak="0">
    <w:nsid w:val="60532B93"/>
    <w:multiLevelType w:val="hybridMultilevel"/>
    <w:tmpl w:val="D4C4ED4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6B195965"/>
    <w:multiLevelType w:val="hybridMultilevel"/>
    <w:tmpl w:val="7D50FD6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7" w15:restartNumberingAfterBreak="0">
    <w:nsid w:val="7F7C7B0C"/>
    <w:multiLevelType w:val="multilevel"/>
    <w:tmpl w:val="A190A5FC"/>
    <w:lvl w:ilvl="0">
      <w:start w:val="3"/>
      <w:numFmt w:val="decimal"/>
      <w:lvlText w:val="%1"/>
      <w:lvlJc w:val="left"/>
      <w:pPr>
        <w:ind w:left="400" w:hanging="400"/>
      </w:pPr>
      <w:rPr>
        <w:rFonts w:hint="default"/>
      </w:rPr>
    </w:lvl>
    <w:lvl w:ilvl="1">
      <w:start w:val="2"/>
      <w:numFmt w:val="decimal"/>
      <w:lvlText w:val="%1.%2"/>
      <w:lvlJc w:val="left"/>
      <w:pPr>
        <w:ind w:left="1030" w:hanging="40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num w:numId="1" w16cid:durableId="846679478">
    <w:abstractNumId w:val="6"/>
  </w:num>
  <w:num w:numId="2" w16cid:durableId="656226794">
    <w:abstractNumId w:val="2"/>
  </w:num>
  <w:num w:numId="3" w16cid:durableId="775177749">
    <w:abstractNumId w:val="13"/>
  </w:num>
  <w:num w:numId="4" w16cid:durableId="1426422018">
    <w:abstractNumId w:val="1"/>
  </w:num>
  <w:num w:numId="5" w16cid:durableId="1129667354">
    <w:abstractNumId w:val="0"/>
  </w:num>
  <w:num w:numId="6" w16cid:durableId="2143182683">
    <w:abstractNumId w:val="7"/>
  </w:num>
  <w:num w:numId="7" w16cid:durableId="1010911640">
    <w:abstractNumId w:val="16"/>
  </w:num>
  <w:num w:numId="8" w16cid:durableId="1472746358">
    <w:abstractNumId w:val="8"/>
  </w:num>
  <w:num w:numId="9" w16cid:durableId="1636788431">
    <w:abstractNumId w:val="12"/>
  </w:num>
  <w:num w:numId="10" w16cid:durableId="20977113">
    <w:abstractNumId w:val="10"/>
  </w:num>
  <w:num w:numId="11" w16cid:durableId="2084910226">
    <w:abstractNumId w:val="11"/>
  </w:num>
  <w:num w:numId="12" w16cid:durableId="109587770">
    <w:abstractNumId w:val="3"/>
  </w:num>
  <w:num w:numId="13" w16cid:durableId="1286962221">
    <w:abstractNumId w:val="4"/>
  </w:num>
  <w:num w:numId="14" w16cid:durableId="1072846144">
    <w:abstractNumId w:val="17"/>
  </w:num>
  <w:num w:numId="15" w16cid:durableId="2045253321">
    <w:abstractNumId w:val="5"/>
  </w:num>
  <w:num w:numId="16" w16cid:durableId="1464614216">
    <w:abstractNumId w:val="15"/>
  </w:num>
  <w:num w:numId="17" w16cid:durableId="203916145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049835386">
    <w:abstractNumId w:val="9"/>
  </w:num>
  <w:num w:numId="19" w16cid:durableId="9089234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5F9"/>
    <w:rsid w:val="000227F3"/>
    <w:rsid w:val="00045F26"/>
    <w:rsid w:val="000602C4"/>
    <w:rsid w:val="00076886"/>
    <w:rsid w:val="00093542"/>
    <w:rsid w:val="00097DF6"/>
    <w:rsid w:val="000C1EFA"/>
    <w:rsid w:val="000C2349"/>
    <w:rsid w:val="000C30F8"/>
    <w:rsid w:val="000E26D8"/>
    <w:rsid w:val="00126F98"/>
    <w:rsid w:val="00170514"/>
    <w:rsid w:val="00184AB2"/>
    <w:rsid w:val="00186370"/>
    <w:rsid w:val="001A201D"/>
    <w:rsid w:val="001B4351"/>
    <w:rsid w:val="001D014B"/>
    <w:rsid w:val="001D0675"/>
    <w:rsid w:val="001D0AC6"/>
    <w:rsid w:val="001D2ABD"/>
    <w:rsid w:val="001E45B8"/>
    <w:rsid w:val="001E45CC"/>
    <w:rsid w:val="001F06A9"/>
    <w:rsid w:val="001F1510"/>
    <w:rsid w:val="001F5319"/>
    <w:rsid w:val="001F55F9"/>
    <w:rsid w:val="00205E55"/>
    <w:rsid w:val="002403F1"/>
    <w:rsid w:val="00241546"/>
    <w:rsid w:val="002509F5"/>
    <w:rsid w:val="00276858"/>
    <w:rsid w:val="002833D0"/>
    <w:rsid w:val="002848FF"/>
    <w:rsid w:val="002858DB"/>
    <w:rsid w:val="00292BBF"/>
    <w:rsid w:val="00294765"/>
    <w:rsid w:val="00296190"/>
    <w:rsid w:val="002B715A"/>
    <w:rsid w:val="002D6D16"/>
    <w:rsid w:val="002F686A"/>
    <w:rsid w:val="0031041D"/>
    <w:rsid w:val="00343BA5"/>
    <w:rsid w:val="0034521C"/>
    <w:rsid w:val="00350FFA"/>
    <w:rsid w:val="003812FB"/>
    <w:rsid w:val="003F6E97"/>
    <w:rsid w:val="00405759"/>
    <w:rsid w:val="00412AA9"/>
    <w:rsid w:val="00435F5F"/>
    <w:rsid w:val="00441B72"/>
    <w:rsid w:val="00442AE8"/>
    <w:rsid w:val="00452C27"/>
    <w:rsid w:val="00466F18"/>
    <w:rsid w:val="00474393"/>
    <w:rsid w:val="004900CE"/>
    <w:rsid w:val="004A7BB1"/>
    <w:rsid w:val="004B3021"/>
    <w:rsid w:val="004B3F0E"/>
    <w:rsid w:val="004E6F0D"/>
    <w:rsid w:val="004F0D7A"/>
    <w:rsid w:val="004F1F95"/>
    <w:rsid w:val="00520936"/>
    <w:rsid w:val="00522B7D"/>
    <w:rsid w:val="00531022"/>
    <w:rsid w:val="00531A8C"/>
    <w:rsid w:val="00540B9E"/>
    <w:rsid w:val="00546C34"/>
    <w:rsid w:val="005676B0"/>
    <w:rsid w:val="00573F1F"/>
    <w:rsid w:val="005827FA"/>
    <w:rsid w:val="005A0414"/>
    <w:rsid w:val="005B6B59"/>
    <w:rsid w:val="005C7837"/>
    <w:rsid w:val="005E0E3B"/>
    <w:rsid w:val="005F2716"/>
    <w:rsid w:val="0060081E"/>
    <w:rsid w:val="006106EC"/>
    <w:rsid w:val="006368CD"/>
    <w:rsid w:val="006428A3"/>
    <w:rsid w:val="00644762"/>
    <w:rsid w:val="00681ECF"/>
    <w:rsid w:val="006A6D1A"/>
    <w:rsid w:val="00713F7F"/>
    <w:rsid w:val="0074008B"/>
    <w:rsid w:val="007404CA"/>
    <w:rsid w:val="00751F13"/>
    <w:rsid w:val="007552A5"/>
    <w:rsid w:val="007604C3"/>
    <w:rsid w:val="00770C16"/>
    <w:rsid w:val="00772280"/>
    <w:rsid w:val="00795552"/>
    <w:rsid w:val="007A12C5"/>
    <w:rsid w:val="007A238F"/>
    <w:rsid w:val="007D6745"/>
    <w:rsid w:val="0081147B"/>
    <w:rsid w:val="00836415"/>
    <w:rsid w:val="00841F75"/>
    <w:rsid w:val="00853E94"/>
    <w:rsid w:val="00867AAF"/>
    <w:rsid w:val="00886787"/>
    <w:rsid w:val="00897283"/>
    <w:rsid w:val="008B0E20"/>
    <w:rsid w:val="008C1592"/>
    <w:rsid w:val="008C7C42"/>
    <w:rsid w:val="00927CB8"/>
    <w:rsid w:val="00941263"/>
    <w:rsid w:val="00943465"/>
    <w:rsid w:val="00952EEE"/>
    <w:rsid w:val="00963AAC"/>
    <w:rsid w:val="00966666"/>
    <w:rsid w:val="009A096C"/>
    <w:rsid w:val="009A3641"/>
    <w:rsid w:val="009C36ED"/>
    <w:rsid w:val="009E3E1E"/>
    <w:rsid w:val="00A02AF9"/>
    <w:rsid w:val="00A25129"/>
    <w:rsid w:val="00A300FB"/>
    <w:rsid w:val="00A54314"/>
    <w:rsid w:val="00A637C1"/>
    <w:rsid w:val="00A72444"/>
    <w:rsid w:val="00A80AA2"/>
    <w:rsid w:val="00AB15D1"/>
    <w:rsid w:val="00AB2699"/>
    <w:rsid w:val="00AB5E16"/>
    <w:rsid w:val="00AB71DC"/>
    <w:rsid w:val="00AE08B6"/>
    <w:rsid w:val="00AE38B3"/>
    <w:rsid w:val="00B27DB5"/>
    <w:rsid w:val="00B466F8"/>
    <w:rsid w:val="00B54A2A"/>
    <w:rsid w:val="00B63439"/>
    <w:rsid w:val="00B82A07"/>
    <w:rsid w:val="00B832A8"/>
    <w:rsid w:val="00B927B2"/>
    <w:rsid w:val="00BB27BA"/>
    <w:rsid w:val="00BB35C8"/>
    <w:rsid w:val="00BB59AA"/>
    <w:rsid w:val="00BB76C3"/>
    <w:rsid w:val="00BD3E66"/>
    <w:rsid w:val="00BF1BD4"/>
    <w:rsid w:val="00BF4EC1"/>
    <w:rsid w:val="00C17620"/>
    <w:rsid w:val="00C55983"/>
    <w:rsid w:val="00C664C3"/>
    <w:rsid w:val="00C94A4C"/>
    <w:rsid w:val="00C95AF9"/>
    <w:rsid w:val="00CA50D6"/>
    <w:rsid w:val="00CE233E"/>
    <w:rsid w:val="00CF3924"/>
    <w:rsid w:val="00D9115D"/>
    <w:rsid w:val="00DA0A94"/>
    <w:rsid w:val="00DB6D2D"/>
    <w:rsid w:val="00DC004E"/>
    <w:rsid w:val="00DE610E"/>
    <w:rsid w:val="00DE62CA"/>
    <w:rsid w:val="00E017F6"/>
    <w:rsid w:val="00E30AB8"/>
    <w:rsid w:val="00E31762"/>
    <w:rsid w:val="00E56D1D"/>
    <w:rsid w:val="00E76F16"/>
    <w:rsid w:val="00E774CC"/>
    <w:rsid w:val="00E800BD"/>
    <w:rsid w:val="00EA1BDE"/>
    <w:rsid w:val="00EB1F43"/>
    <w:rsid w:val="00EB5121"/>
    <w:rsid w:val="00EC50EC"/>
    <w:rsid w:val="00EC6C11"/>
    <w:rsid w:val="00ED3392"/>
    <w:rsid w:val="00F45320"/>
    <w:rsid w:val="00F477D1"/>
    <w:rsid w:val="00F7559C"/>
    <w:rsid w:val="00F83C57"/>
    <w:rsid w:val="00F97D70"/>
    <w:rsid w:val="00FA0F6C"/>
    <w:rsid w:val="00FA1038"/>
    <w:rsid w:val="00FB00AC"/>
    <w:rsid w:val="00FD3001"/>
    <w:rsid w:val="00FD5210"/>
    <w:rsid w:val="00FD5676"/>
    <w:rsid w:val="00FE3D0F"/>
    <w:rsid w:val="00FE7237"/>
    <w:rsid w:val="00FE7387"/>
    <w:rsid w:val="05BB201B"/>
    <w:rsid w:val="0604251D"/>
    <w:rsid w:val="06E443DD"/>
    <w:rsid w:val="0E820504"/>
    <w:rsid w:val="0E854B24"/>
    <w:rsid w:val="0EEF3B61"/>
    <w:rsid w:val="15D645D2"/>
    <w:rsid w:val="172121B8"/>
    <w:rsid w:val="17986374"/>
    <w:rsid w:val="1BF32A5E"/>
    <w:rsid w:val="205F18D5"/>
    <w:rsid w:val="20BD6EFD"/>
    <w:rsid w:val="23A02D4C"/>
    <w:rsid w:val="271B415D"/>
    <w:rsid w:val="2B4E1474"/>
    <w:rsid w:val="2B963C52"/>
    <w:rsid w:val="2CEA7F1D"/>
    <w:rsid w:val="2D8C769A"/>
    <w:rsid w:val="2F9366D8"/>
    <w:rsid w:val="300E0E98"/>
    <w:rsid w:val="32D66897"/>
    <w:rsid w:val="35571A18"/>
    <w:rsid w:val="4B9B5CC2"/>
    <w:rsid w:val="4C73157C"/>
    <w:rsid w:val="4FDD473D"/>
    <w:rsid w:val="50E1542A"/>
    <w:rsid w:val="51F808FE"/>
    <w:rsid w:val="562C473F"/>
    <w:rsid w:val="57976CC4"/>
    <w:rsid w:val="57BD1B14"/>
    <w:rsid w:val="5A5827DC"/>
    <w:rsid w:val="5A6403AF"/>
    <w:rsid w:val="5B1B0C33"/>
    <w:rsid w:val="5FFA7D96"/>
    <w:rsid w:val="72523E17"/>
    <w:rsid w:val="757276C1"/>
    <w:rsid w:val="76AE672B"/>
    <w:rsid w:val="783D045E"/>
    <w:rsid w:val="794B5774"/>
    <w:rsid w:val="7CDB7DF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68CFF8"/>
  <w15:docId w15:val="{3F54CCD8-518B-4A0F-AE01-13882004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205E55"/>
    <w:pPr>
      <w:widowControl w:val="0"/>
      <w:autoSpaceDE w:val="0"/>
      <w:autoSpaceDN w:val="0"/>
      <w:spacing w:after="0" w:line="240" w:lineRule="auto"/>
    </w:pPr>
    <w:rPr>
      <w:rFonts w:ascii="Times New Roman" w:eastAsia="Times New Roman" w:hAnsi="Times New Roman" w:cs="Times New Roman"/>
      <w:sz w:val="22"/>
      <w:szCs w:val="22"/>
      <w:lang w:val="en-US" w:eastAsia="en-US" w:bidi="en-US"/>
    </w:rPr>
  </w:style>
  <w:style w:type="paragraph" w:styleId="Heading1">
    <w:name w:val="heading 1"/>
    <w:basedOn w:val="Normal"/>
    <w:next w:val="Normal"/>
    <w:uiPriority w:val="1"/>
    <w:qFormat/>
    <w:rsid w:val="00EB5121"/>
    <w:pPr>
      <w:spacing w:before="86"/>
      <w:ind w:left="540" w:hanging="420"/>
      <w:outlineLvl w:val="0"/>
    </w:pPr>
    <w:rPr>
      <w:b/>
      <w:bCs/>
      <w:sz w:val="28"/>
      <w:szCs w:val="28"/>
    </w:rPr>
  </w:style>
  <w:style w:type="paragraph" w:styleId="Heading2">
    <w:name w:val="heading 2"/>
    <w:basedOn w:val="Normal"/>
    <w:next w:val="Normal"/>
    <w:uiPriority w:val="1"/>
    <w:qFormat/>
    <w:rsid w:val="00EB5121"/>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B5121"/>
    <w:rPr>
      <w:sz w:val="24"/>
      <w:szCs w:val="24"/>
    </w:rPr>
  </w:style>
  <w:style w:type="table" w:styleId="TableGrid">
    <w:name w:val="Table Grid"/>
    <w:basedOn w:val="TableNormal"/>
    <w:qFormat/>
    <w:rsid w:val="00EB51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EB5121"/>
    <w:tblPr>
      <w:tblCellMar>
        <w:top w:w="0" w:type="dxa"/>
        <w:left w:w="0" w:type="dxa"/>
        <w:bottom w:w="0" w:type="dxa"/>
        <w:right w:w="0" w:type="dxa"/>
      </w:tblCellMar>
    </w:tblPr>
  </w:style>
  <w:style w:type="paragraph" w:styleId="ListParagraph">
    <w:name w:val="List Paragraph"/>
    <w:basedOn w:val="Normal"/>
    <w:uiPriority w:val="34"/>
    <w:qFormat/>
    <w:rsid w:val="00EB5121"/>
    <w:pPr>
      <w:ind w:left="480" w:hanging="360"/>
    </w:pPr>
  </w:style>
  <w:style w:type="paragraph" w:customStyle="1" w:styleId="TableParagraph">
    <w:name w:val="Table Paragraph"/>
    <w:basedOn w:val="Normal"/>
    <w:uiPriority w:val="1"/>
    <w:qFormat/>
    <w:rsid w:val="00EB5121"/>
    <w:pPr>
      <w:spacing w:before="51"/>
      <w:ind w:right="43"/>
      <w:jc w:val="center"/>
    </w:pPr>
  </w:style>
  <w:style w:type="paragraph" w:styleId="TOC1">
    <w:name w:val="toc 1"/>
    <w:basedOn w:val="Normal"/>
    <w:next w:val="Normal"/>
    <w:autoRedefine/>
    <w:uiPriority w:val="39"/>
    <w:unhideWhenUsed/>
    <w:rsid w:val="00442AE8"/>
    <w:pPr>
      <w:widowControl/>
      <w:autoSpaceDE/>
      <w:autoSpaceDN/>
      <w:spacing w:after="100" w:line="254" w:lineRule="auto"/>
    </w:pPr>
    <w:rPr>
      <w:rFonts w:ascii="Calibri" w:hAnsi="Calibri"/>
      <w:lang w:bidi="ar-SA"/>
    </w:rPr>
  </w:style>
  <w:style w:type="paragraph" w:styleId="TOC2">
    <w:name w:val="toc 2"/>
    <w:basedOn w:val="Normal"/>
    <w:next w:val="Normal"/>
    <w:autoRedefine/>
    <w:uiPriority w:val="39"/>
    <w:unhideWhenUsed/>
    <w:rsid w:val="00442AE8"/>
    <w:pPr>
      <w:widowControl/>
      <w:autoSpaceDE/>
      <w:autoSpaceDN/>
      <w:spacing w:after="100" w:line="254" w:lineRule="auto"/>
      <w:ind w:left="220"/>
    </w:pPr>
    <w:rPr>
      <w:rFonts w:ascii="Calibri" w:hAnsi="Calibri"/>
      <w:lang w:bidi="ar-SA"/>
    </w:rPr>
  </w:style>
  <w:style w:type="paragraph" w:styleId="Header">
    <w:name w:val="header"/>
    <w:basedOn w:val="Normal"/>
    <w:link w:val="HeaderChar"/>
    <w:rsid w:val="00DB6D2D"/>
    <w:pPr>
      <w:tabs>
        <w:tab w:val="center" w:pos="4513"/>
        <w:tab w:val="right" w:pos="9026"/>
      </w:tabs>
    </w:pPr>
  </w:style>
  <w:style w:type="character" w:customStyle="1" w:styleId="HeaderChar">
    <w:name w:val="Header Char"/>
    <w:basedOn w:val="DefaultParagraphFont"/>
    <w:link w:val="Header"/>
    <w:rsid w:val="00DB6D2D"/>
    <w:rPr>
      <w:rFonts w:ascii="Times New Roman" w:eastAsia="Times New Roman" w:hAnsi="Times New Roman" w:cs="Times New Roman"/>
      <w:sz w:val="22"/>
      <w:szCs w:val="22"/>
      <w:lang w:val="en-US" w:eastAsia="en-US" w:bidi="en-US"/>
    </w:rPr>
  </w:style>
  <w:style w:type="paragraph" w:styleId="Footer">
    <w:name w:val="footer"/>
    <w:basedOn w:val="Normal"/>
    <w:link w:val="FooterChar"/>
    <w:rsid w:val="00DB6D2D"/>
    <w:pPr>
      <w:tabs>
        <w:tab w:val="center" w:pos="4513"/>
        <w:tab w:val="right" w:pos="9026"/>
      </w:tabs>
    </w:pPr>
  </w:style>
  <w:style w:type="character" w:customStyle="1" w:styleId="FooterChar">
    <w:name w:val="Footer Char"/>
    <w:basedOn w:val="DefaultParagraphFont"/>
    <w:link w:val="Footer"/>
    <w:rsid w:val="00DB6D2D"/>
    <w:rPr>
      <w:rFonts w:ascii="Times New Roman" w:eastAsia="Times New Roman" w:hAnsi="Times New Roman" w:cs="Times New Roman"/>
      <w:sz w:val="22"/>
      <w:szCs w:val="22"/>
      <w:lang w:val="en-US" w:eastAsia="en-US" w:bidi="en-US"/>
    </w:rPr>
  </w:style>
  <w:style w:type="paragraph" w:styleId="BalloonText">
    <w:name w:val="Balloon Text"/>
    <w:basedOn w:val="Normal"/>
    <w:link w:val="BalloonTextChar"/>
    <w:rsid w:val="00770C16"/>
    <w:rPr>
      <w:rFonts w:ascii="Tahoma" w:hAnsi="Tahoma" w:cs="Tahoma"/>
      <w:sz w:val="16"/>
      <w:szCs w:val="16"/>
    </w:rPr>
  </w:style>
  <w:style w:type="character" w:customStyle="1" w:styleId="BalloonTextChar">
    <w:name w:val="Balloon Text Char"/>
    <w:basedOn w:val="DefaultParagraphFont"/>
    <w:link w:val="BalloonText"/>
    <w:rsid w:val="00770C16"/>
    <w:rPr>
      <w:rFonts w:ascii="Tahoma" w:eastAsia="Times New Roman" w:hAnsi="Tahoma" w:cs="Tahoma"/>
      <w:sz w:val="16"/>
      <w:szCs w:val="16"/>
      <w:lang w:val="en-US" w:eastAsia="en-US" w:bidi="en-US"/>
    </w:rPr>
  </w:style>
  <w:style w:type="character" w:customStyle="1" w:styleId="WW8Num3z4">
    <w:name w:val="WW8Num3z4"/>
    <w:rsid w:val="007552A5"/>
    <w:rPr>
      <w:rFonts w:ascii="Courier New" w:hAnsi="Courier New" w:cs="Courier New"/>
    </w:rPr>
  </w:style>
  <w:style w:type="paragraph" w:customStyle="1" w:styleId="Heading">
    <w:name w:val="Heading"/>
    <w:basedOn w:val="Normal"/>
    <w:next w:val="BodyText"/>
    <w:rsid w:val="007552A5"/>
    <w:pPr>
      <w:keepNext/>
      <w:suppressAutoHyphens/>
      <w:autoSpaceDE/>
      <w:autoSpaceDN/>
      <w:spacing w:before="240" w:after="120"/>
    </w:pPr>
    <w:rPr>
      <w:rFonts w:ascii="Arial" w:eastAsia="SimSun" w:hAnsi="Arial" w:cs="Mangal"/>
      <w:kern w:val="1"/>
      <w:sz w:val="28"/>
      <w:szCs w:val="28"/>
      <w:lang w:eastAsia="hi-IN" w:bidi="hi-IN"/>
    </w:rPr>
  </w:style>
  <w:style w:type="character" w:customStyle="1" w:styleId="BodyTextChar">
    <w:name w:val="Body Text Char"/>
    <w:basedOn w:val="DefaultParagraphFont"/>
    <w:link w:val="BodyText"/>
    <w:uiPriority w:val="1"/>
    <w:rsid w:val="000227F3"/>
    <w:rPr>
      <w:rFonts w:ascii="Times New Roman" w:eastAsia="Times New Roman" w:hAnsi="Times New Roman" w:cs="Times New Roman"/>
      <w:sz w:val="24"/>
      <w:szCs w:val="24"/>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726515">
      <w:bodyDiv w:val="1"/>
      <w:marLeft w:val="0"/>
      <w:marRight w:val="0"/>
      <w:marTop w:val="0"/>
      <w:marBottom w:val="0"/>
      <w:divBdr>
        <w:top w:val="none" w:sz="0" w:space="0" w:color="auto"/>
        <w:left w:val="none" w:sz="0" w:space="0" w:color="auto"/>
        <w:bottom w:val="none" w:sz="0" w:space="0" w:color="auto"/>
        <w:right w:val="none" w:sz="0" w:space="0" w:color="auto"/>
      </w:divBdr>
    </w:div>
    <w:div w:id="452558666">
      <w:bodyDiv w:val="1"/>
      <w:marLeft w:val="0"/>
      <w:marRight w:val="0"/>
      <w:marTop w:val="0"/>
      <w:marBottom w:val="0"/>
      <w:divBdr>
        <w:top w:val="none" w:sz="0" w:space="0" w:color="auto"/>
        <w:left w:val="none" w:sz="0" w:space="0" w:color="auto"/>
        <w:bottom w:val="none" w:sz="0" w:space="0" w:color="auto"/>
        <w:right w:val="none" w:sz="0" w:space="0" w:color="auto"/>
      </w:divBdr>
    </w:div>
    <w:div w:id="969169587">
      <w:bodyDiv w:val="1"/>
      <w:marLeft w:val="0"/>
      <w:marRight w:val="0"/>
      <w:marTop w:val="0"/>
      <w:marBottom w:val="0"/>
      <w:divBdr>
        <w:top w:val="none" w:sz="0" w:space="0" w:color="auto"/>
        <w:left w:val="none" w:sz="0" w:space="0" w:color="auto"/>
        <w:bottom w:val="none" w:sz="0" w:space="0" w:color="auto"/>
        <w:right w:val="none" w:sz="0" w:space="0" w:color="auto"/>
      </w:divBdr>
    </w:div>
    <w:div w:id="1046443377">
      <w:bodyDiv w:val="1"/>
      <w:marLeft w:val="0"/>
      <w:marRight w:val="0"/>
      <w:marTop w:val="0"/>
      <w:marBottom w:val="0"/>
      <w:divBdr>
        <w:top w:val="none" w:sz="0" w:space="0" w:color="auto"/>
        <w:left w:val="none" w:sz="0" w:space="0" w:color="auto"/>
        <w:bottom w:val="none" w:sz="0" w:space="0" w:color="auto"/>
        <w:right w:val="none" w:sz="0" w:space="0" w:color="auto"/>
      </w:divBdr>
    </w:div>
    <w:div w:id="1062603728">
      <w:bodyDiv w:val="1"/>
      <w:marLeft w:val="0"/>
      <w:marRight w:val="0"/>
      <w:marTop w:val="0"/>
      <w:marBottom w:val="0"/>
      <w:divBdr>
        <w:top w:val="none" w:sz="0" w:space="0" w:color="auto"/>
        <w:left w:val="none" w:sz="0" w:space="0" w:color="auto"/>
        <w:bottom w:val="none" w:sz="0" w:space="0" w:color="auto"/>
        <w:right w:val="none" w:sz="0" w:space="0" w:color="auto"/>
      </w:divBdr>
    </w:div>
    <w:div w:id="1219317276">
      <w:bodyDiv w:val="1"/>
      <w:marLeft w:val="0"/>
      <w:marRight w:val="0"/>
      <w:marTop w:val="0"/>
      <w:marBottom w:val="0"/>
      <w:divBdr>
        <w:top w:val="none" w:sz="0" w:space="0" w:color="auto"/>
        <w:left w:val="none" w:sz="0" w:space="0" w:color="auto"/>
        <w:bottom w:val="none" w:sz="0" w:space="0" w:color="auto"/>
        <w:right w:val="none" w:sz="0" w:space="0" w:color="auto"/>
      </w:divBdr>
    </w:div>
    <w:div w:id="1648822288">
      <w:bodyDiv w:val="1"/>
      <w:marLeft w:val="0"/>
      <w:marRight w:val="0"/>
      <w:marTop w:val="0"/>
      <w:marBottom w:val="0"/>
      <w:divBdr>
        <w:top w:val="none" w:sz="0" w:space="0" w:color="auto"/>
        <w:left w:val="none" w:sz="0" w:space="0" w:color="auto"/>
        <w:bottom w:val="none" w:sz="0" w:space="0" w:color="auto"/>
        <w:right w:val="none" w:sz="0" w:space="0" w:color="auto"/>
      </w:divBdr>
    </w:div>
    <w:div w:id="2094426582">
      <w:bodyDiv w:val="1"/>
      <w:marLeft w:val="0"/>
      <w:marRight w:val="0"/>
      <w:marTop w:val="0"/>
      <w:marBottom w:val="0"/>
      <w:divBdr>
        <w:top w:val="none" w:sz="0" w:space="0" w:color="auto"/>
        <w:left w:val="none" w:sz="0" w:space="0" w:color="auto"/>
        <w:bottom w:val="none" w:sz="0" w:space="0" w:color="auto"/>
        <w:right w:val="none" w:sz="0" w:space="0" w:color="auto"/>
      </w:divBdr>
    </w:div>
    <w:div w:id="21140907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8.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7.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3"/>
    <customShpInfo spid="_x0000_s2050"/>
    <customShpInfo spid="_x0000_s2051"/>
    <customShpInfo spid="_x0000_s2049"/>
    <customShpInfo spid="_x0000_s2052"/>
    <customShpInfo spid="_x0000_s2055"/>
    <customShpInfo spid="_x0000_s2056"/>
    <customShpInfo spid="_x0000_s2054"/>
    <customShpInfo spid="_x0000_s2058"/>
    <customShpInfo spid="_x0000_s2059"/>
    <customShpInfo spid="_x0000_s2057"/>
    <customShpInfo spid="_x0000_s2108"/>
    <customShpInfo spid="_x0000_s2109"/>
    <customShpInfo spid="_x0000_s2110"/>
    <customShpInfo spid="_x0000_s2061"/>
    <customShpInfo spid="_x0000_s2062"/>
    <customShpInfo spid="_x0000_s2060"/>
    <customShpInfo spid="_x0000_s2064"/>
    <customShpInfo spid="_x0000_s2065"/>
    <customShpInfo spid="_x0000_s2063"/>
    <customShpInfo spid="_x0000_s2067"/>
    <customShpInfo spid="_x0000_s2068"/>
    <customShpInfo spid="_x0000_s2066"/>
    <customShpInfo spid="_x0000_s2079"/>
    <customShpInfo spid="_x0000_s2080"/>
    <customShpInfo spid="_x0000_s2078"/>
    <customShpInfo spid="_x0000_s2082"/>
    <customShpInfo spid="_x0000_s2083"/>
    <customShpInfo spid="_x0000_s2081"/>
    <customShpInfo spid="_x0000_s2085"/>
    <customShpInfo spid="_x0000_s2086"/>
    <customShpInfo spid="_x0000_s2084"/>
    <customShpInfo spid="_x0000_s2088"/>
    <customShpInfo spid="_x0000_s2089"/>
    <customShpInfo spid="_x0000_s2087"/>
    <customShpInfo spid="_x0000_s2091"/>
    <customShpInfo spid="_x0000_s2092"/>
    <customShpInfo spid="_x0000_s2090"/>
    <customShpInfo spid="_x0000_s2094"/>
    <customShpInfo spid="_x0000_s2095"/>
    <customShpInfo spid="_x0000_s2093"/>
    <customShpInfo spid="_x0000_s2097"/>
    <customShpInfo spid="_x0000_s2098"/>
    <customShpInfo spid="_x0000_s2096"/>
    <customShpInfo spid="_x0000_s2100"/>
    <customShpInfo spid="_x0000_s2101"/>
    <customShpInfo spid="_x0000_s2099"/>
    <customShpInfo spid="_x0000_s2103"/>
    <customShpInfo spid="_x0000_s2104"/>
    <customShpInfo spid="_x0000_s2102"/>
    <customShpInfo spid="_x0000_s2106"/>
    <customShpInfo spid="_x0000_s2107"/>
    <customShpInfo spid="_x0000_s2105"/>
    <customShpInfo spid="_x0000_s1027"/>
    <customShpInfo spid="_x0000_s1028"/>
    <customShpInfo spid="_x0000_s1029"/>
    <customShpInfo spid="_x0000_s1030"/>
    <customShpInfo spid="_x0000_s1031"/>
    <customShpInfo spid="_x0000_s1026"/>
    <customShpInfo spid="_x0000_s1048"/>
    <customShpInfo spid="_x0000_s1049"/>
    <customShpInfo spid="_x0000_s1050"/>
    <customShpInfo spid="_x0000_s1051"/>
    <customShpInfo spid="_x0000_s1052"/>
    <customShpInfo spid="_x0000_s1047"/>
    <customShpInfo spid="_x0000_s1054"/>
    <customShpInfo spid="_x0000_s1055"/>
    <customShpInfo spid="_x0000_s1056"/>
    <customShpInfo spid="_x0000_s1057"/>
    <customShpInfo spid="_x0000_s1058"/>
    <customShpInfo spid="_x0000_s1053"/>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2"/>
    <customShpInfo spid="_x0000_s1073"/>
    <customShpInfo spid="_x0000_s1074"/>
    <customShpInfo spid="_x0000_s1075"/>
    <customShpInfo spid="_x0000_s1076"/>
    <customShpInfo spid="_x0000_s1071"/>
    <customShpInfo spid="_x0000_s1078"/>
    <customShpInfo spid="_x0000_s1079"/>
    <customShpInfo spid="_x0000_s1080"/>
    <customShpInfo spid="_x0000_s1081"/>
    <customShpInfo spid="_x0000_s1082"/>
    <customShpInfo spid="_x0000_s1077"/>
    <customShpInfo spid="_x0000_s1084"/>
    <customShpInfo spid="_x0000_s1085"/>
    <customShpInfo spid="_x0000_s1086"/>
    <customShpInfo spid="_x0000_s1087"/>
    <customShpInfo spid="_x0000_s1088"/>
    <customShpInfo spid="_x0000_s1083"/>
    <customShpInfo spid="_x0000_s1090"/>
    <customShpInfo spid="_x0000_s1091"/>
    <customShpInfo spid="_x0000_s1092"/>
    <customShpInfo spid="_x0000_s1093"/>
    <customShpInfo spid="_x0000_s1094"/>
    <customShpInfo spid="_x0000_s1089"/>
    <customShpInfo spid="_x0000_s1096"/>
    <customShpInfo spid="_x0000_s1097"/>
    <customShpInfo spid="_x0000_s1098"/>
    <customShpInfo spid="_x0000_s1099"/>
    <customShpInfo spid="_x0000_s1100"/>
    <customShpInfo spid="_x0000_s1095"/>
    <customShpInfo spid="_x0000_s1102"/>
    <customShpInfo spid="_x0000_s1103"/>
    <customShpInfo spid="_x0000_s1104"/>
    <customShpInfo spid="_x0000_s1105"/>
    <customShpInfo spid="_x0000_s1106"/>
    <customShpInfo spid="_x0000_s1101"/>
    <customShpInfo spid="_x0000_s1108"/>
    <customShpInfo spid="_x0000_s1109"/>
    <customShpInfo spid="_x0000_s1110"/>
    <customShpInfo spid="_x0000_s1111"/>
    <customShpInfo spid="_x0000_s1112"/>
    <customShpInfo spid="_x0000_s1107"/>
    <customShpInfo spid="_x0000_s1114"/>
    <customShpInfo spid="_x0000_s1115"/>
    <customShpInfo spid="_x0000_s1116"/>
    <customShpInfo spid="_x0000_s1117"/>
    <customShpInfo spid="_x0000_s1118"/>
    <customShpInfo spid="_x0000_s111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A1468D-095C-49BA-B8FC-6473717C9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30</Pages>
  <Words>1477</Words>
  <Characters>8424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CtrlSoft</Company>
  <LinksUpToDate>false</LinksUpToDate>
  <CharactersWithSpaces>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cp:lastModifiedBy>lathkarmayuresh14@gmail.com</cp:lastModifiedBy>
  <cp:revision>47</cp:revision>
  <dcterms:created xsi:type="dcterms:W3CDTF">2021-09-27T13:15:00Z</dcterms:created>
  <dcterms:modified xsi:type="dcterms:W3CDTF">2022-04-15T18:26:00Z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2019-08-03T00:00:00Z</vt:filetime>
  </property>
  <property fmtid="{D5CDD505-2E9C-101B-9397-08002B2CF9AE}" pid="3" name="Creator">
    <vt:lpwstr>Writer</vt:lpwstr>
  </property>
  <property fmtid="{D5CDD505-2E9C-101B-9397-08002B2CF9AE}" pid="4" name="LastSaved">
    <vt:filetime>2019-08-03T00:00:00Z</vt:filetime>
  </property>
  <property fmtid="{D5CDD505-2E9C-101B-9397-08002B2CF9AE}" pid="5" name="KSOProductBuildVer">
    <vt:lpwstr>1033-11.2.0.9144</vt:lpwstr>
  </property>
</Properties>
</file>